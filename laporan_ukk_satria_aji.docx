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2AAA" w:rsidRPr="00170E9F" w:rsidRDefault="00033DF0">
      <w:pPr>
        <w:spacing w:before="297" w:line="315" w:lineRule="atLeast"/>
        <w:ind w:left="2064" w:right="1622"/>
        <w:jc w:val="center"/>
        <w:rPr>
          <w:rFonts w:ascii="Calibri" w:eastAsia="Calibri" w:hAnsi="Calibri" w:cs="Calibri"/>
          <w:noProof/>
          <w:lang w:val="id-ID"/>
        </w:rPr>
      </w:pPr>
      <w:r w:rsidRPr="00170E9F">
        <w:rPr>
          <w:rFonts w:ascii="Calibri" w:eastAsia="Calibri" w:hAnsi="Calibri" w:cs="Calibri"/>
          <w:b/>
          <w:bCs/>
          <w:noProof/>
          <w:color w:val="000000"/>
          <w:lang w:val="id-ID"/>
        </w:rPr>
        <w:t xml:space="preserve">LAPORAN PENGERJAAN UJI KOMPETENSI KEJURUAN SMK MAHARDHIKA BATUJAJAR </w:t>
      </w:r>
    </w:p>
    <w:p w:rsidR="00762AAA" w:rsidRPr="00170E9F" w:rsidRDefault="00033DF0">
      <w:pPr>
        <w:spacing w:before="24" w:after="294" w:line="292" w:lineRule="atLeast"/>
        <w:ind w:left="3161" w:right="-200"/>
        <w:jc w:val="both"/>
        <w:rPr>
          <w:rFonts w:ascii="Calibri" w:eastAsia="Calibri" w:hAnsi="Calibri" w:cs="Calibri"/>
          <w:noProof/>
          <w:lang w:val="id-ID"/>
        </w:rPr>
      </w:pPr>
      <w:r w:rsidRPr="00170E9F">
        <w:rPr>
          <w:rFonts w:ascii="Calibri" w:eastAsia="Calibri" w:hAnsi="Calibri" w:cs="Calibri"/>
          <w:b/>
          <w:bCs/>
          <w:noProof/>
          <w:color w:val="000000"/>
          <w:lang w:val="id-ID"/>
        </w:rPr>
        <w:t xml:space="preserve">TAHUN PELAJARAN 2022-2023 </w:t>
      </w:r>
    </w:p>
    <w:p w:rsidR="00762AAA" w:rsidRPr="00170E9F" w:rsidRDefault="00762AAA">
      <w:pPr>
        <w:rPr>
          <w:noProof/>
          <w:lang w:val="id-ID"/>
        </w:rPr>
        <w:sectPr w:rsidR="00762AAA" w:rsidRPr="00170E9F">
          <w:pgSz w:w="12240" w:h="15840"/>
          <w:pgMar w:top="1120" w:right="1633" w:bottom="1120" w:left="1441" w:header="720" w:footer="720" w:gutter="0"/>
          <w:cols w:space="720"/>
        </w:sectPr>
      </w:pPr>
    </w:p>
    <w:p w:rsidR="00762AAA" w:rsidRPr="00170E9F" w:rsidRDefault="00033DF0">
      <w:pPr>
        <w:spacing w:before="1" w:line="288" w:lineRule="atLeast"/>
        <w:ind w:right="-200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lastRenderedPageBreak/>
        <w:t xml:space="preserve">KOMPETENSI KEAHLIAN  KELAS </w:t>
      </w:r>
      <w:r w:rsidRPr="00170E9F">
        <w:rPr>
          <w:rFonts w:ascii="Calibri" w:eastAsia="Calibri" w:hAnsi="Calibri" w:cs="Calibri"/>
          <w:noProof/>
          <w:color w:val="000000"/>
          <w:spacing w:val="76"/>
          <w:sz w:val="22"/>
          <w:szCs w:val="22"/>
          <w:lang w:val="id-ID"/>
        </w:rPr>
        <w:t xml:space="preserve"> </w:t>
      </w:r>
    </w:p>
    <w:p w:rsidR="00762AAA" w:rsidRPr="00170E9F" w:rsidRDefault="00033DF0">
      <w:pPr>
        <w:spacing w:before="20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NAMA LENGKAP </w:t>
      </w:r>
    </w:p>
    <w:p w:rsidR="00762AAA" w:rsidRPr="00170E9F" w:rsidRDefault="00033DF0">
      <w:pPr>
        <w:spacing w:before="24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NIS </w:t>
      </w:r>
    </w:p>
    <w:p w:rsidR="00762AAA" w:rsidRPr="00170E9F" w:rsidRDefault="00033DF0">
      <w:pPr>
        <w:spacing w:before="293" w:line="288" w:lineRule="atLeast"/>
        <w:ind w:right="486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PAKET SOAL JENIS APLIKASI   ALOKASI WAKTU </w:t>
      </w:r>
    </w:p>
    <w:p w:rsidR="00762AAA" w:rsidRPr="00170E9F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Arial" w:eastAsia="Arial" w:hAnsi="Arial" w:cs="Arial"/>
          <w:noProof/>
          <w:color w:val="000000"/>
          <w:sz w:val="2"/>
          <w:szCs w:val="2"/>
          <w:lang w:val="id-ID"/>
        </w:rPr>
        <w:br w:type="column"/>
      </w: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lastRenderedPageBreak/>
        <w:t xml:space="preserve">Rekayasa Perangkat Lunak  </w:t>
      </w:r>
    </w:p>
    <w:p w:rsidR="00762AAA" w:rsidRPr="00170E9F" w:rsidRDefault="00033DF0">
      <w:pPr>
        <w:numPr>
          <w:ilvl w:val="0"/>
          <w:numId w:val="1"/>
        </w:numPr>
        <w:spacing w:before="21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 </w:t>
      </w:r>
      <w:r w:rsidR="00482D02"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>XII RPL II</w:t>
      </w:r>
    </w:p>
    <w:p w:rsidR="00762AAA" w:rsidRPr="00170E9F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 </w:t>
      </w:r>
      <w:r w:rsidR="00482D02"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>SATRIA AJI</w:t>
      </w:r>
    </w:p>
    <w:p w:rsidR="00762AAA" w:rsidRPr="00170E9F" w:rsidRDefault="00033DF0">
      <w:pPr>
        <w:numPr>
          <w:ilvl w:val="0"/>
          <w:numId w:val="1"/>
        </w:numPr>
        <w:spacing w:before="24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 </w:t>
      </w:r>
      <w:r w:rsidR="00482D02"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>202110381</w:t>
      </w:r>
    </w:p>
    <w:p w:rsidR="00762AAA" w:rsidRPr="00170E9F" w:rsidRDefault="00033DF0">
      <w:pPr>
        <w:numPr>
          <w:ilvl w:val="0"/>
          <w:numId w:val="1"/>
        </w:numPr>
        <w:spacing w:before="312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 </w:t>
      </w:r>
      <w:r w:rsidR="00482D02"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>Paket 3 Aplikasi Pengelolaan Laundry</w:t>
      </w:r>
    </w:p>
    <w:p w:rsidR="00762AAA" w:rsidRPr="00170E9F" w:rsidRDefault="00033DF0">
      <w:pPr>
        <w:numPr>
          <w:ilvl w:val="0"/>
          <w:numId w:val="1"/>
        </w:numPr>
        <w:spacing w:before="20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Web </w:t>
      </w:r>
    </w:p>
    <w:p w:rsidR="00762AAA" w:rsidRPr="00170E9F" w:rsidRDefault="00033DF0">
      <w:pPr>
        <w:numPr>
          <w:ilvl w:val="0"/>
          <w:numId w:val="1"/>
        </w:numPr>
        <w:spacing w:before="24" w:after="340" w:line="268" w:lineRule="atLeast"/>
        <w:ind w:right="-200"/>
        <w:jc w:val="both"/>
        <w:rPr>
          <w:rFonts w:ascii="Calibri" w:eastAsia="Calibri" w:hAnsi="Calibri" w:cs="Calibri"/>
          <w:noProof/>
          <w:sz w:val="22"/>
          <w:szCs w:val="22"/>
          <w:lang w:val="id-ID"/>
        </w:rPr>
      </w:pPr>
      <w:r w:rsidRPr="00170E9F">
        <w:rPr>
          <w:rFonts w:ascii="Calibri" w:eastAsia="Calibri" w:hAnsi="Calibri" w:cs="Calibri"/>
          <w:noProof/>
          <w:color w:val="000000"/>
          <w:sz w:val="22"/>
          <w:szCs w:val="22"/>
          <w:lang w:val="id-ID"/>
        </w:rPr>
        <w:t xml:space="preserve">24 jam </w:t>
      </w:r>
    </w:p>
    <w:p w:rsidR="00762AAA" w:rsidRPr="00170E9F" w:rsidRDefault="00762AAA">
      <w:pPr>
        <w:rPr>
          <w:noProof/>
          <w:lang w:val="id-ID"/>
        </w:rPr>
        <w:sectPr w:rsidR="00762AAA" w:rsidRPr="00170E9F">
          <w:type w:val="continuous"/>
          <w:pgSz w:w="12240" w:h="15840"/>
          <w:pgMar w:top="1120" w:right="1782" w:bottom="1120" w:left="1441" w:header="720" w:footer="720" w:gutter="0"/>
          <w:cols w:num="2" w:space="720" w:equalWidth="0">
            <w:col w:w="2236" w:space="645"/>
            <w:col w:w="6137" w:space="0"/>
          </w:cols>
        </w:sectPr>
      </w:pPr>
    </w:p>
    <w:p w:rsidR="00762AAA" w:rsidRPr="00170E9F" w:rsidRDefault="00033DF0">
      <w:pPr>
        <w:numPr>
          <w:ilvl w:val="0"/>
          <w:numId w:val="2"/>
        </w:numPr>
        <w:spacing w:before="1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PENJADWALAN KEGIATAN </w:t>
      </w:r>
      <w:r w:rsidRPr="00170E9F">
        <w:rPr>
          <w:noProof/>
          <w:lang w:val="id-ID"/>
        </w:rPr>
        <w:drawing>
          <wp:anchor distT="0" distB="0" distL="114300" distR="114300" simplePos="0" relativeHeight="251657728" behindDoc="1" locked="1" layoutInCell="1" allowOverlap="1" wp14:anchorId="271EAFE7" wp14:editId="5F4F07AF">
            <wp:simplePos x="0" y="0"/>
            <wp:positionH relativeFrom="page">
              <wp:posOffset>876300</wp:posOffset>
            </wp:positionH>
            <wp:positionV relativeFrom="paragraph">
              <wp:posOffset>-213360</wp:posOffset>
            </wp:positionV>
            <wp:extent cx="6019800" cy="50800"/>
            <wp:effectExtent l="0" t="0" r="0" b="635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1523"/>
        <w:gridCol w:w="622"/>
        <w:gridCol w:w="622"/>
        <w:gridCol w:w="623"/>
        <w:gridCol w:w="621"/>
        <w:gridCol w:w="622"/>
        <w:gridCol w:w="622"/>
        <w:gridCol w:w="622"/>
        <w:gridCol w:w="622"/>
        <w:gridCol w:w="633"/>
        <w:gridCol w:w="648"/>
        <w:gridCol w:w="1174"/>
      </w:tblGrid>
      <w:tr w:rsidR="00237F18" w:rsidRPr="00170E9F" w:rsidTr="00237F18">
        <w:trPr>
          <w:trHeight w:val="742"/>
        </w:trPr>
        <w:tc>
          <w:tcPr>
            <w:tcW w:w="1523" w:type="dxa"/>
            <w:vMerge w:val="restart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KEGIATAN</w:t>
            </w:r>
          </w:p>
        </w:tc>
        <w:tc>
          <w:tcPr>
            <w:tcW w:w="7431" w:type="dxa"/>
            <w:gridSpan w:val="11"/>
          </w:tcPr>
          <w:p w:rsidR="00237F18" w:rsidRPr="00170E9F" w:rsidRDefault="00237F18" w:rsidP="00237F18">
            <w:pPr>
              <w:spacing w:before="24" w:line="268" w:lineRule="atLeast"/>
              <w:ind w:right="-200"/>
              <w:jc w:val="center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Alokasi waktu</w:t>
            </w:r>
          </w:p>
        </w:tc>
      </w:tr>
      <w:tr w:rsidR="003560FA" w:rsidRPr="00170E9F" w:rsidTr="003560FA">
        <w:trPr>
          <w:trHeight w:val="589"/>
        </w:trPr>
        <w:tc>
          <w:tcPr>
            <w:tcW w:w="1523" w:type="dxa"/>
            <w:vMerge/>
          </w:tcPr>
          <w:p w:rsidR="003560FA" w:rsidRPr="00170E9F" w:rsidRDefault="003560FA" w:rsidP="009C45B1">
            <w:pPr>
              <w:rPr>
                <w:noProof/>
                <w:lang w:val="id-ID"/>
              </w:rPr>
            </w:pPr>
          </w:p>
        </w:tc>
        <w:tc>
          <w:tcPr>
            <w:tcW w:w="2488" w:type="dxa"/>
            <w:gridSpan w:val="4"/>
            <w:shd w:val="clear" w:color="auto" w:fill="FBD4B4" w:themeFill="accent6" w:themeFillTint="66"/>
          </w:tcPr>
          <w:p w:rsidR="003560FA" w:rsidRPr="00170E9F" w:rsidRDefault="003560FA" w:rsidP="009C45B1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Januari</w:t>
            </w:r>
          </w:p>
        </w:tc>
        <w:tc>
          <w:tcPr>
            <w:tcW w:w="2488" w:type="dxa"/>
            <w:gridSpan w:val="4"/>
            <w:shd w:val="clear" w:color="auto" w:fill="4F81BD" w:themeFill="accent1"/>
          </w:tcPr>
          <w:p w:rsidR="003560FA" w:rsidRPr="00170E9F" w:rsidRDefault="003560FA" w:rsidP="009C45B1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febuari</w:t>
            </w:r>
          </w:p>
        </w:tc>
        <w:tc>
          <w:tcPr>
            <w:tcW w:w="1281" w:type="dxa"/>
            <w:gridSpan w:val="2"/>
            <w:shd w:val="clear" w:color="auto" w:fill="B2A1C7" w:themeFill="accent4" w:themeFillTint="99"/>
          </w:tcPr>
          <w:p w:rsidR="003560FA" w:rsidRPr="00170E9F" w:rsidRDefault="003560FA" w:rsidP="009C45B1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maret</w:t>
            </w:r>
          </w:p>
        </w:tc>
        <w:tc>
          <w:tcPr>
            <w:tcW w:w="1174" w:type="dxa"/>
            <w:vMerge w:val="restart"/>
            <w:shd w:val="clear" w:color="auto" w:fill="B6DDE8" w:themeFill="accent5" w:themeFillTint="66"/>
          </w:tcPr>
          <w:p w:rsidR="003560FA" w:rsidRPr="00170E9F" w:rsidRDefault="003560FA" w:rsidP="009C45B1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Keterangan</w:t>
            </w:r>
          </w:p>
        </w:tc>
      </w:tr>
      <w:tr w:rsidR="003560FA" w:rsidRPr="00170E9F" w:rsidTr="003560FA">
        <w:tc>
          <w:tcPr>
            <w:tcW w:w="1523" w:type="dxa"/>
          </w:tcPr>
          <w:p w:rsidR="003560FA" w:rsidRPr="00170E9F" w:rsidRDefault="003560FA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Tanggal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1-6</w:t>
            </w:r>
          </w:p>
        </w:tc>
        <w:tc>
          <w:tcPr>
            <w:tcW w:w="622" w:type="dxa"/>
            <w:shd w:val="clear" w:color="auto" w:fill="FBD4B4" w:themeFill="accent6" w:themeFillTint="66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8-13</w:t>
            </w:r>
          </w:p>
        </w:tc>
        <w:tc>
          <w:tcPr>
            <w:tcW w:w="623" w:type="dxa"/>
            <w:shd w:val="clear" w:color="auto" w:fill="FBD4B4" w:themeFill="accent6" w:themeFillTint="66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15-21</w:t>
            </w:r>
          </w:p>
        </w:tc>
        <w:tc>
          <w:tcPr>
            <w:tcW w:w="621" w:type="dxa"/>
            <w:shd w:val="clear" w:color="auto" w:fill="FBD4B4" w:themeFill="accent6" w:themeFillTint="66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22-30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1-6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8-13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15-21</w:t>
            </w:r>
          </w:p>
        </w:tc>
        <w:tc>
          <w:tcPr>
            <w:tcW w:w="622" w:type="dxa"/>
            <w:shd w:val="clear" w:color="auto" w:fill="4F81BD" w:themeFill="accent1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23-29</w:t>
            </w:r>
          </w:p>
        </w:tc>
        <w:tc>
          <w:tcPr>
            <w:tcW w:w="633" w:type="dxa"/>
            <w:shd w:val="clear" w:color="auto" w:fill="B2A1C7" w:themeFill="accent4" w:themeFillTint="99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1-6</w:t>
            </w:r>
          </w:p>
        </w:tc>
        <w:tc>
          <w:tcPr>
            <w:tcW w:w="648" w:type="dxa"/>
            <w:shd w:val="clear" w:color="auto" w:fill="B2A1C7" w:themeFill="accent4" w:themeFillTint="99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  <w:r w:rsidRPr="00170E9F">
              <w:rPr>
                <w:rFonts w:eastAsia="Calibri"/>
                <w:noProof/>
                <w:sz w:val="22"/>
                <w:szCs w:val="22"/>
                <w:lang w:val="id-ID"/>
              </w:rPr>
              <w:t>8-11</w:t>
            </w:r>
          </w:p>
        </w:tc>
        <w:tc>
          <w:tcPr>
            <w:tcW w:w="1174" w:type="dxa"/>
            <w:vMerge/>
            <w:shd w:val="clear" w:color="auto" w:fill="B6DDE8" w:themeFill="accent5" w:themeFillTint="66"/>
          </w:tcPr>
          <w:p w:rsidR="003560FA" w:rsidRPr="00170E9F" w:rsidRDefault="003560FA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Analisa Soal</w:t>
            </w: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Persiapan Perangkat Keras</w:t>
            </w: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Persiapan Perangkat Lunak</w:t>
            </w: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Perancangan Algoritma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Desain Bisnis Data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Implementasi Data Ke Mysql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Desain UI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coding Srtuktur HTML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  <w:shd w:val="clear" w:color="auto" w:fill="FFFFFF" w:themeFill="background1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3560FA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Coding Style CSS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FFFFFF" w:themeFill="background1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Coding PHP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Uji Coba Aplikasi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</w:tcPr>
          <w:p w:rsidR="00237F18" w:rsidRPr="00170E9F" w:rsidRDefault="00237F18" w:rsidP="009C45B1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>Uji Coba Cetak Struk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</w:tcPr>
          <w:p w:rsidR="00237F18" w:rsidRPr="00170E9F" w:rsidRDefault="00237F18" w:rsidP="00033DF0">
            <w:pPr>
              <w:rPr>
                <w:noProof/>
                <w:lang w:val="id-ID"/>
              </w:rPr>
            </w:pPr>
            <w:r w:rsidRPr="00170E9F">
              <w:rPr>
                <w:noProof/>
                <w:lang w:val="id-ID"/>
              </w:rPr>
              <w:t xml:space="preserve">UJI Coba </w:t>
            </w:r>
            <w:r w:rsidRPr="00170E9F">
              <w:rPr>
                <w:noProof/>
                <w:lang w:val="id-ID"/>
              </w:rPr>
              <w:lastRenderedPageBreak/>
              <w:t>Buat Laporan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  <w:vAlign w:val="bottom"/>
          </w:tcPr>
          <w:p w:rsidR="00237F18" w:rsidRPr="00170E9F" w:rsidRDefault="00237F18">
            <w:pPr>
              <w:rPr>
                <w:noProof/>
                <w:color w:val="000000"/>
                <w:sz w:val="22"/>
                <w:szCs w:val="22"/>
                <w:lang w:val="id-ID"/>
              </w:rPr>
            </w:pPr>
            <w:r w:rsidRPr="00170E9F">
              <w:rPr>
                <w:noProof/>
                <w:color w:val="000000"/>
                <w:sz w:val="22"/>
                <w:szCs w:val="22"/>
                <w:lang w:val="id-ID"/>
              </w:rPr>
              <w:lastRenderedPageBreak/>
              <w:t>Upload Ke Hosting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  <w:tr w:rsidR="003560FA" w:rsidRPr="00170E9F" w:rsidTr="00033DF0">
        <w:tc>
          <w:tcPr>
            <w:tcW w:w="1523" w:type="dxa"/>
            <w:vAlign w:val="bottom"/>
          </w:tcPr>
          <w:p w:rsidR="00237F18" w:rsidRPr="00170E9F" w:rsidRDefault="00237F18">
            <w:pPr>
              <w:rPr>
                <w:noProof/>
                <w:color w:val="000000"/>
                <w:sz w:val="22"/>
                <w:szCs w:val="22"/>
                <w:lang w:val="id-ID"/>
              </w:rPr>
            </w:pPr>
            <w:r w:rsidRPr="00170E9F">
              <w:rPr>
                <w:noProof/>
                <w:color w:val="000000"/>
                <w:sz w:val="22"/>
                <w:szCs w:val="22"/>
                <w:lang w:val="id-ID"/>
              </w:rPr>
              <w:t>Dokumentasi</w:t>
            </w: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3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1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22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33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648" w:type="dxa"/>
            <w:shd w:val="clear" w:color="auto" w:fill="7F7F7F" w:themeFill="text1" w:themeFillTint="80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1174" w:type="dxa"/>
          </w:tcPr>
          <w:p w:rsidR="00237F18" w:rsidRPr="00170E9F" w:rsidRDefault="00237F18">
            <w:pPr>
              <w:spacing w:before="24" w:line="268" w:lineRule="atLeast"/>
              <w:ind w:right="-200"/>
              <w:jc w:val="both"/>
              <w:rPr>
                <w:rFonts w:eastAsia="Calibri"/>
                <w:noProof/>
                <w:sz w:val="22"/>
                <w:szCs w:val="22"/>
                <w:lang w:val="id-ID"/>
              </w:rPr>
            </w:pPr>
          </w:p>
        </w:tc>
      </w:tr>
    </w:tbl>
    <w:p w:rsidR="00762AAA" w:rsidRPr="00170E9F" w:rsidRDefault="00762AAA">
      <w:pPr>
        <w:spacing w:before="24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3"/>
        </w:numPr>
        <w:spacing w:before="1469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t xml:space="preserve">PERSIAPAN PERANGKAT KERAS </w:t>
      </w:r>
    </w:p>
    <w:p w:rsidR="0005332C" w:rsidRPr="00170E9F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Processor IntelCore Duo CPU E7500</w:t>
      </w:r>
      <w:r w:rsidR="00080901" w:rsidRPr="00170E9F">
        <w:rPr>
          <w:rFonts w:eastAsia="Calibri"/>
          <w:noProof/>
          <w:sz w:val="22"/>
          <w:szCs w:val="22"/>
          <w:lang w:val="id-ID"/>
        </w:rPr>
        <w:t xml:space="preserve"> @</w:t>
      </w:r>
      <w:r w:rsidRPr="00170E9F">
        <w:rPr>
          <w:rFonts w:eastAsia="Calibri"/>
          <w:noProof/>
          <w:sz w:val="22"/>
          <w:szCs w:val="22"/>
          <w:lang w:val="id-ID"/>
        </w:rPr>
        <w:t xml:space="preserve"> 2.93 GHz 2.92 GHz</w:t>
      </w:r>
    </w:p>
    <w:p w:rsidR="0005332C" w:rsidRPr="00170E9F" w:rsidRDefault="0005332C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RAM 6 GB</w:t>
      </w:r>
    </w:p>
    <w:p w:rsidR="0005332C" w:rsidRPr="00170E9F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Monitor</w:t>
      </w:r>
    </w:p>
    <w:p w:rsidR="00080901" w:rsidRPr="00170E9F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Keyboard</w:t>
      </w:r>
    </w:p>
    <w:p w:rsidR="00080901" w:rsidRPr="00170E9F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Mouse</w:t>
      </w:r>
    </w:p>
    <w:p w:rsidR="00080901" w:rsidRPr="00170E9F" w:rsidRDefault="00080901" w:rsidP="0005332C">
      <w:pPr>
        <w:pStyle w:val="ListParagraph"/>
        <w:numPr>
          <w:ilvl w:val="0"/>
          <w:numId w:val="19"/>
        </w:numPr>
        <w:spacing w:before="2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Casing CPU</w:t>
      </w:r>
    </w:p>
    <w:p w:rsidR="00762AAA" w:rsidRPr="00170E9F" w:rsidRDefault="00033DF0">
      <w:pPr>
        <w:numPr>
          <w:ilvl w:val="0"/>
          <w:numId w:val="4"/>
        </w:numPr>
        <w:spacing w:before="1473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t xml:space="preserve">PERSIAPAN PERANGKAT LUNAK </w:t>
      </w:r>
    </w:p>
    <w:p w:rsidR="00762AAA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Visual Studio Code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Sublime Text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XAMPP Control Panel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Balsamiq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Astah Pro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Chrome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Microsoft Word</w:t>
      </w:r>
    </w:p>
    <w:p w:rsidR="00080901" w:rsidRPr="00170E9F" w:rsidRDefault="00080901" w:rsidP="00080901">
      <w:pPr>
        <w:pStyle w:val="ListParagraph"/>
        <w:numPr>
          <w:ilvl w:val="0"/>
          <w:numId w:val="19"/>
        </w:num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 xml:space="preserve">Microsoft Excel  </w:t>
      </w:r>
    </w:p>
    <w:p w:rsidR="00080901" w:rsidRPr="00170E9F" w:rsidRDefault="00080901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080901" w:rsidRPr="00170E9F" w:rsidRDefault="00080901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F5AC4" w:rsidRPr="00170E9F" w:rsidRDefault="004F5AC4" w:rsidP="00080901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5"/>
        </w:numPr>
        <w:spacing w:before="147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PERANCANGAN ALGORITMA APLIKASI </w:t>
      </w:r>
    </w:p>
    <w:p w:rsidR="00762AAA" w:rsidRPr="00170E9F" w:rsidRDefault="00762AAA">
      <w:pPr>
        <w:spacing w:before="20" w:line="268" w:lineRule="atLeast"/>
        <w:ind w:left="428" w:right="-200"/>
        <w:jc w:val="both"/>
        <w:rPr>
          <w:rFonts w:eastAsia="Calibri"/>
          <w:iCs/>
          <w:noProof/>
          <w:color w:val="000000"/>
          <w:sz w:val="22"/>
          <w:szCs w:val="22"/>
          <w:lang w:val="id-ID" w:bidi="id-ID"/>
        </w:rPr>
      </w:pPr>
    </w:p>
    <w:p w:rsidR="004F5AC4" w:rsidRPr="00170E9F" w:rsidRDefault="004F5AC4">
      <w:pPr>
        <w:spacing w:before="20" w:line="268" w:lineRule="atLeast"/>
        <w:ind w:left="428" w:right="-200"/>
        <w:jc w:val="both"/>
        <w:rPr>
          <w:rFonts w:eastAsia="Calibri"/>
          <w:b/>
          <w:iCs/>
          <w:noProof/>
          <w:color w:val="000000"/>
          <w:sz w:val="22"/>
          <w:szCs w:val="22"/>
          <w:lang w:val="id-ID" w:bidi="id-ID"/>
        </w:rPr>
      </w:pPr>
      <w:r w:rsidRPr="00170E9F">
        <w:rPr>
          <w:rFonts w:eastAsia="Calibri"/>
          <w:b/>
          <w:iCs/>
          <w:noProof/>
          <w:color w:val="000000"/>
          <w:sz w:val="22"/>
          <w:szCs w:val="22"/>
          <w:lang w:val="id-ID" w:bidi="id-ID"/>
        </w:rPr>
        <w:t>Activity Diagram</w:t>
      </w:r>
    </w:p>
    <w:p w:rsidR="004F5AC4" w:rsidRPr="00170E9F" w:rsidRDefault="004F5AC4">
      <w:pPr>
        <w:spacing w:before="20" w:line="268" w:lineRule="atLeast"/>
        <w:ind w:left="428" w:right="-200"/>
        <w:jc w:val="both"/>
        <w:rPr>
          <w:rFonts w:eastAsia="Calibri"/>
          <w:iCs/>
          <w:noProof/>
          <w:color w:val="000000"/>
          <w:sz w:val="22"/>
          <w:szCs w:val="22"/>
          <w:lang w:val="id-ID" w:bidi="id-ID"/>
        </w:rPr>
      </w:pPr>
    </w:p>
    <w:p w:rsidR="004F5AC4" w:rsidRPr="00170E9F" w:rsidRDefault="004F5AC4" w:rsidP="00F9499D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BE708A" w:rsidRPr="00170E9F" w:rsidRDefault="004F5AC4" w:rsidP="00BE708A">
      <w:pPr>
        <w:pStyle w:val="ListParagraph"/>
        <w:keepNext/>
        <w:spacing w:before="20" w:line="268" w:lineRule="atLeast"/>
        <w:ind w:left="0" w:right="-200"/>
        <w:jc w:val="right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5E6AB73" wp14:editId="2D4C43AE">
            <wp:extent cx="5820410" cy="460946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9D" w:rsidRPr="00170E9F" w:rsidRDefault="00BE708A" w:rsidP="00BE708A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 xml:space="preserve">Login </w:t>
      </w:r>
    </w:p>
    <w:p w:rsidR="006A7B14" w:rsidRPr="00170E9F" w:rsidRDefault="006A7B14" w:rsidP="006A7B14">
      <w:pPr>
        <w:pStyle w:val="ListParagraph"/>
        <w:spacing w:before="20" w:line="268" w:lineRule="atLeast"/>
        <w:ind w:left="0" w:right="-200"/>
        <w:rPr>
          <w:rFonts w:eastAsia="Calibri"/>
          <w:noProof/>
          <w:sz w:val="22"/>
          <w:szCs w:val="22"/>
          <w:lang w:val="id-ID"/>
        </w:rPr>
      </w:pPr>
    </w:p>
    <w:p w:rsidR="004C7472" w:rsidRPr="00170E9F" w:rsidRDefault="006A7B14" w:rsidP="004C7472">
      <w:pPr>
        <w:pStyle w:val="ListParagraph"/>
        <w:keepNext/>
        <w:spacing w:before="20" w:line="268" w:lineRule="atLeast"/>
        <w:ind w:left="788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lastRenderedPageBreak/>
        <w:drawing>
          <wp:inline distT="0" distB="0" distL="0" distR="0" wp14:anchorId="61CD2913" wp14:editId="16ADA6F4">
            <wp:extent cx="5295014" cy="339178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out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20" cy="3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170E9F" w:rsidRDefault="004C7472" w:rsidP="004C7472">
      <w:pPr>
        <w:pStyle w:val="Caption"/>
        <w:jc w:val="center"/>
        <w:rPr>
          <w:rFonts w:eastAsia="Calibri"/>
          <w:noProof/>
          <w:color w:val="000000" w:themeColor="text1"/>
          <w:sz w:val="22"/>
          <w:szCs w:val="22"/>
          <w:lang w:val="id-ID"/>
        </w:rPr>
      </w:pPr>
      <w:r w:rsidRPr="00170E9F">
        <w:rPr>
          <w:noProof/>
          <w:color w:val="000000" w:themeColor="text1"/>
          <w:lang w:val="id-ID"/>
        </w:rPr>
        <w:t xml:space="preserve">Edit Outlet </w:t>
      </w:r>
    </w:p>
    <w:p w:rsidR="006A7B14" w:rsidRPr="00170E9F" w:rsidRDefault="006A7B14" w:rsidP="006A7B14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6A7B14" w:rsidRPr="00170E9F" w:rsidRDefault="006A7B14" w:rsidP="006A7B14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6A7B14" w:rsidRPr="00170E9F" w:rsidRDefault="006A7B14" w:rsidP="004C7472">
      <w:pPr>
        <w:pStyle w:val="ListParagraph"/>
        <w:spacing w:before="20" w:line="268" w:lineRule="atLeast"/>
        <w:ind w:left="788" w:right="-200"/>
        <w:rPr>
          <w:rFonts w:eastAsia="Calibri"/>
          <w:noProof/>
          <w:sz w:val="22"/>
          <w:szCs w:val="22"/>
          <w:lang w:val="id-ID"/>
        </w:rPr>
      </w:pPr>
    </w:p>
    <w:p w:rsidR="004C7472" w:rsidRPr="00170E9F" w:rsidRDefault="006A7B14" w:rsidP="004C7472">
      <w:pPr>
        <w:pStyle w:val="ListParagraph"/>
        <w:keepNext/>
        <w:spacing w:before="20" w:line="268" w:lineRule="atLeast"/>
        <w:ind w:left="788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1EEAAB72" wp14:editId="2BBFEEDC">
            <wp:extent cx="5241851" cy="4104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outl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17" cy="41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14" w:rsidRPr="00170E9F" w:rsidRDefault="004C7472" w:rsidP="004C7472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 xml:space="preserve">Hapus Outlet </w:t>
      </w:r>
    </w:p>
    <w:p w:rsidR="00CC0E39" w:rsidRPr="00170E9F" w:rsidRDefault="00CC0E39" w:rsidP="006A7B14">
      <w:pPr>
        <w:pStyle w:val="ListParagraph"/>
        <w:spacing w:before="20" w:line="268" w:lineRule="atLeast"/>
        <w:ind w:left="788" w:right="-200"/>
        <w:rPr>
          <w:rFonts w:eastAsia="Calibri"/>
          <w:noProof/>
          <w:sz w:val="22"/>
          <w:szCs w:val="22"/>
          <w:lang w:val="id-ID"/>
        </w:rPr>
      </w:pPr>
    </w:p>
    <w:p w:rsidR="00CC0E39" w:rsidRPr="00170E9F" w:rsidRDefault="00CC0E39" w:rsidP="004C7472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4C7472" w:rsidRPr="00170E9F" w:rsidRDefault="00CC0E39" w:rsidP="004C7472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D3B3B78" wp14:editId="64656AB8">
            <wp:extent cx="5996763" cy="4444178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ak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4C7472" w:rsidP="004C7472">
      <w:pPr>
        <w:pStyle w:val="Caption"/>
        <w:jc w:val="center"/>
        <w:rPr>
          <w:rFonts w:eastAsia="Calibri"/>
          <w:noProof/>
          <w:color w:val="000000" w:themeColor="text1"/>
          <w:sz w:val="22"/>
          <w:szCs w:val="22"/>
          <w:lang w:val="id-ID"/>
        </w:rPr>
      </w:pPr>
      <w:r w:rsidRPr="00170E9F">
        <w:rPr>
          <w:noProof/>
          <w:color w:val="000000" w:themeColor="text1"/>
          <w:lang w:val="id-ID"/>
        </w:rPr>
        <w:t xml:space="preserve">Edit Paket </w:t>
      </w:r>
    </w:p>
    <w:p w:rsidR="00CC0E39" w:rsidRPr="00170E9F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noProof/>
          <w:sz w:val="22"/>
          <w:szCs w:val="22"/>
          <w:lang w:val="id-ID"/>
        </w:rPr>
      </w:pPr>
    </w:p>
    <w:p w:rsidR="00CC0E39" w:rsidRPr="00170E9F" w:rsidRDefault="00CC0E39" w:rsidP="004C7472">
      <w:pPr>
        <w:pStyle w:val="ListParagraph"/>
        <w:spacing w:before="20" w:line="268" w:lineRule="atLeast"/>
        <w:ind w:left="1080" w:right="-200"/>
        <w:rPr>
          <w:rFonts w:eastAsia="Calibri"/>
          <w:noProof/>
          <w:sz w:val="22"/>
          <w:szCs w:val="22"/>
          <w:lang w:val="id-ID"/>
        </w:rPr>
      </w:pPr>
    </w:p>
    <w:p w:rsidR="004C7472" w:rsidRPr="00170E9F" w:rsidRDefault="00CC0E39" w:rsidP="004C7472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21BC0610" wp14:editId="454158E5">
            <wp:extent cx="5992638" cy="30575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ak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6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4C7472" w:rsidP="004C7472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 xml:space="preserve">Hapus Paket </w:t>
      </w:r>
    </w:p>
    <w:p w:rsidR="00CC0E39" w:rsidRPr="00170E9F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noProof/>
          <w:sz w:val="22"/>
          <w:szCs w:val="22"/>
          <w:lang w:val="id-ID"/>
        </w:rPr>
      </w:pPr>
    </w:p>
    <w:p w:rsidR="00CC0E39" w:rsidRPr="00170E9F" w:rsidRDefault="00CC0E39" w:rsidP="00CC0E39">
      <w:pPr>
        <w:pStyle w:val="ListParagraph"/>
        <w:spacing w:before="20" w:line="268" w:lineRule="atLeast"/>
        <w:ind w:left="0" w:right="-200"/>
        <w:rPr>
          <w:rFonts w:eastAsia="Calibri"/>
          <w:noProof/>
          <w:sz w:val="22"/>
          <w:szCs w:val="22"/>
          <w:lang w:val="id-ID"/>
        </w:rPr>
      </w:pPr>
    </w:p>
    <w:p w:rsidR="00CC0E39" w:rsidRPr="00170E9F" w:rsidRDefault="00CC0E39" w:rsidP="004C7472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4C7472" w:rsidRPr="00170E9F" w:rsidRDefault="00CC0E39" w:rsidP="004C7472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6FC3529" wp14:editId="44905C48">
            <wp:extent cx="5820410" cy="444754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4C7472" w:rsidP="004C7472">
      <w:pPr>
        <w:pStyle w:val="Caption"/>
        <w:jc w:val="center"/>
        <w:rPr>
          <w:rFonts w:eastAsia="Calibri"/>
          <w:noProof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>Edit Pelanggan</w:t>
      </w:r>
    </w:p>
    <w:p w:rsidR="004C7472" w:rsidRPr="00170E9F" w:rsidRDefault="00CC0E39" w:rsidP="004C7472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1310FB1" wp14:editId="0233FBD4">
            <wp:extent cx="5816389" cy="3105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langg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0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4C7472" w:rsidP="004C7472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 xml:space="preserve">Hapus Pelanggan </w:t>
      </w:r>
    </w:p>
    <w:p w:rsidR="00CC0E39" w:rsidRPr="00170E9F" w:rsidRDefault="00CC0E39" w:rsidP="002A5167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CC0E39" w:rsidP="002A5167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1F50B7AE" wp14:editId="76A34283">
            <wp:extent cx="5820410" cy="44475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nggun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2A5167" w:rsidP="002A5167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 xml:space="preserve">Edit Pengguna </w:t>
      </w:r>
    </w:p>
    <w:p w:rsidR="002A5167" w:rsidRPr="00170E9F" w:rsidRDefault="00CC0E39" w:rsidP="002A5167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03B8430" wp14:editId="364B1528">
            <wp:extent cx="5810250" cy="311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 penggun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12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2A5167" w:rsidP="002A5167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 xml:space="preserve">Hapus Pengguna </w:t>
      </w:r>
    </w:p>
    <w:p w:rsidR="00CC0E39" w:rsidRPr="00170E9F" w:rsidRDefault="00CC0E39" w:rsidP="002A5167">
      <w:pPr>
        <w:pStyle w:val="ListParagraph"/>
        <w:spacing w:before="20" w:line="268" w:lineRule="atLeast"/>
        <w:ind w:left="1080"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6F7771" w:rsidP="002A5167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lastRenderedPageBreak/>
        <w:drawing>
          <wp:inline distT="0" distB="0" distL="0" distR="0" wp14:anchorId="797772C6" wp14:editId="767B0E90">
            <wp:extent cx="5820410" cy="46094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outle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71" w:rsidRPr="00170E9F" w:rsidRDefault="002A5167" w:rsidP="002A5167">
      <w:pPr>
        <w:pStyle w:val="Caption"/>
        <w:jc w:val="center"/>
        <w:rPr>
          <w:rFonts w:eastAsia="Calibri"/>
          <w:noProof/>
          <w:color w:val="auto"/>
          <w:sz w:val="22"/>
          <w:szCs w:val="22"/>
          <w:lang w:val="id-ID"/>
        </w:rPr>
      </w:pPr>
      <w:r w:rsidRPr="00170E9F">
        <w:rPr>
          <w:noProof/>
          <w:color w:val="auto"/>
          <w:lang w:val="id-ID"/>
        </w:rPr>
        <w:t>Tambah Outlet</w:t>
      </w:r>
    </w:p>
    <w:p w:rsidR="006F7771" w:rsidRPr="00170E9F" w:rsidRDefault="006F7771" w:rsidP="006F7771">
      <w:pPr>
        <w:pStyle w:val="ListParagraph"/>
        <w:spacing w:before="20" w:line="268" w:lineRule="atLeast"/>
        <w:ind w:left="0" w:right="-200"/>
        <w:rPr>
          <w:rFonts w:eastAsia="Calibri"/>
          <w:noProof/>
          <w:sz w:val="22"/>
          <w:szCs w:val="22"/>
          <w:lang w:val="id-ID"/>
        </w:rPr>
      </w:pPr>
    </w:p>
    <w:p w:rsidR="006F7771" w:rsidRPr="00170E9F" w:rsidRDefault="006F7771" w:rsidP="002A5167">
      <w:pPr>
        <w:spacing w:before="20" w:line="268" w:lineRule="atLeast"/>
        <w:ind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6F7771" w:rsidP="002A5167">
      <w:pPr>
        <w:pStyle w:val="ListParagraph"/>
        <w:keepNext/>
        <w:spacing w:before="20" w:line="268" w:lineRule="atLeast"/>
        <w:ind w:left="0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69EA953C" wp14:editId="676C006D">
            <wp:extent cx="5876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ak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254" cy="30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39" w:rsidRPr="00170E9F" w:rsidRDefault="002A5167" w:rsidP="002A5167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Tambah Paket</w:t>
      </w:r>
    </w:p>
    <w:p w:rsidR="002A5167" w:rsidRPr="00170E9F" w:rsidRDefault="002A5167" w:rsidP="002A5167">
      <w:pPr>
        <w:rPr>
          <w:rFonts w:eastAsia="Calibri"/>
          <w:noProof/>
          <w:lang w:val="id-ID"/>
        </w:rPr>
      </w:pPr>
    </w:p>
    <w:p w:rsidR="002A5167" w:rsidRPr="00170E9F" w:rsidRDefault="002A5167" w:rsidP="002A5167">
      <w:pPr>
        <w:rPr>
          <w:rFonts w:eastAsia="Calibri"/>
          <w:noProof/>
          <w:lang w:val="id-ID"/>
        </w:rPr>
      </w:pPr>
    </w:p>
    <w:p w:rsidR="002A5167" w:rsidRPr="00170E9F" w:rsidRDefault="002A5167" w:rsidP="002A5167">
      <w:pPr>
        <w:rPr>
          <w:rFonts w:eastAsia="Calibri"/>
          <w:noProof/>
          <w:lang w:val="id-ID"/>
        </w:rPr>
      </w:pPr>
    </w:p>
    <w:p w:rsidR="002A5167" w:rsidRPr="00170E9F" w:rsidRDefault="002A5167" w:rsidP="002A5167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35594970" wp14:editId="3D63207C">
            <wp:extent cx="5819774" cy="417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langg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1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170E9F" w:rsidRDefault="002A5167" w:rsidP="002A5167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Tambah Pelanggan</w:t>
      </w:r>
    </w:p>
    <w:p w:rsidR="002A5167" w:rsidRPr="00170E9F" w:rsidRDefault="002A5167" w:rsidP="002A5167">
      <w:pPr>
        <w:rPr>
          <w:rFonts w:eastAsia="Calibri"/>
          <w:noProof/>
          <w:lang w:val="id-ID"/>
        </w:rPr>
      </w:pPr>
    </w:p>
    <w:p w:rsidR="002A5167" w:rsidRPr="00170E9F" w:rsidRDefault="002A5167" w:rsidP="002A5167">
      <w:pPr>
        <w:rPr>
          <w:rFonts w:eastAsia="Calibri"/>
          <w:noProof/>
          <w:lang w:val="id-ID"/>
        </w:rPr>
      </w:pPr>
    </w:p>
    <w:p w:rsidR="002A5167" w:rsidRPr="00170E9F" w:rsidRDefault="002A5167" w:rsidP="002A5167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1EE203E0" wp14:editId="5FBB5F25">
            <wp:extent cx="5819774" cy="3114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penggun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170E9F" w:rsidRDefault="002A5167" w:rsidP="002A5167">
      <w:pPr>
        <w:pStyle w:val="Caption"/>
        <w:jc w:val="center"/>
        <w:rPr>
          <w:rFonts w:eastAsia="Calibri"/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Tambah Pengguna</w:t>
      </w:r>
    </w:p>
    <w:p w:rsidR="006A7B14" w:rsidRPr="00170E9F" w:rsidRDefault="006A7B14" w:rsidP="006A7B14">
      <w:pPr>
        <w:pStyle w:val="ListParagraph"/>
        <w:spacing w:before="20" w:line="268" w:lineRule="atLeast"/>
        <w:ind w:left="788"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2A5167" w:rsidP="006A7B14">
      <w:pPr>
        <w:pStyle w:val="ListParagraph"/>
        <w:spacing w:before="20" w:line="268" w:lineRule="atLeast"/>
        <w:ind w:left="788" w:right="-200"/>
        <w:rPr>
          <w:rFonts w:eastAsia="Calibri"/>
          <w:noProof/>
          <w:sz w:val="22"/>
          <w:szCs w:val="22"/>
          <w:lang w:val="id-ID"/>
        </w:rPr>
      </w:pPr>
    </w:p>
    <w:p w:rsidR="002A5167" w:rsidRPr="00170E9F" w:rsidRDefault="002A5167" w:rsidP="00BE708A">
      <w:pPr>
        <w:pStyle w:val="ListParagraph"/>
        <w:keepNext/>
        <w:spacing w:before="20" w:line="268" w:lineRule="atLeast"/>
        <w:ind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323E062E" wp14:editId="107FD03B">
            <wp:extent cx="5819775" cy="40386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 transaks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40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67" w:rsidRPr="00170E9F" w:rsidRDefault="002A5167" w:rsidP="002A5167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Tambah Transaksi</w:t>
      </w: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keepNext/>
        <w:ind w:left="720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12641FC8" wp14:editId="262405E9">
            <wp:extent cx="5817887" cy="3305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transaks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30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Pr="00170E9F" w:rsidRDefault="00BE708A" w:rsidP="00BE708A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Konfirmasi Transaksi</w:t>
      </w: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4F0395B5" wp14:editId="57932754">
            <wp:extent cx="5819775" cy="3943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9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Pr="00170E9F" w:rsidRDefault="00BE708A" w:rsidP="00BE708A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>Logout</w:t>
      </w: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762AAA" w:rsidRPr="00170E9F" w:rsidRDefault="00033DF0" w:rsidP="00BE708A">
      <w:pPr>
        <w:pStyle w:val="ListParagraph"/>
        <w:numPr>
          <w:ilvl w:val="0"/>
          <w:numId w:val="5"/>
        </w:numPr>
        <w:spacing w:before="89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PERANCANGAN DESAIN BASIS DATA </w:t>
      </w:r>
    </w:p>
    <w:p w:rsidR="00BE708A" w:rsidRPr="00170E9F" w:rsidRDefault="00BE708A" w:rsidP="00BE708A">
      <w:pPr>
        <w:spacing w:before="89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BE708A" w:rsidRPr="00170E9F" w:rsidRDefault="00BE708A" w:rsidP="00BE708A">
      <w:pPr>
        <w:pStyle w:val="ListParagraph"/>
        <w:keepNext/>
        <w:spacing w:before="892" w:line="268" w:lineRule="atLeast"/>
        <w:ind w:left="0" w:right="-200"/>
        <w:jc w:val="both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4358B4E8" wp14:editId="3D20F7A1">
            <wp:extent cx="6067425" cy="4233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87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08A" w:rsidRPr="00170E9F" w:rsidRDefault="00BE708A" w:rsidP="00BE708A">
      <w:pPr>
        <w:pStyle w:val="Caption"/>
        <w:jc w:val="center"/>
        <w:rPr>
          <w:noProof/>
          <w:color w:val="auto"/>
          <w:lang w:val="id-ID"/>
        </w:rPr>
      </w:pPr>
      <w:r w:rsidRPr="00170E9F">
        <w:rPr>
          <w:noProof/>
          <w:color w:val="auto"/>
          <w:lang w:val="id-ID"/>
        </w:rPr>
        <w:t xml:space="preserve">Class Diagram </w:t>
      </w: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noProof/>
          <w:lang w:val="id-ID"/>
        </w:rPr>
      </w:pPr>
    </w:p>
    <w:p w:rsidR="00BE708A" w:rsidRPr="00170E9F" w:rsidRDefault="00BE708A" w:rsidP="00BE708A">
      <w:pPr>
        <w:rPr>
          <w:rFonts w:eastAsia="Calibri"/>
          <w:noProof/>
          <w:lang w:val="id-ID"/>
        </w:rPr>
      </w:pPr>
    </w:p>
    <w:p w:rsidR="000F55A6" w:rsidRPr="00170E9F" w:rsidRDefault="00033DF0" w:rsidP="000F55A6">
      <w:pPr>
        <w:numPr>
          <w:ilvl w:val="0"/>
          <w:numId w:val="7"/>
        </w:numPr>
        <w:spacing w:before="767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DUMMY DATA </w:t>
      </w:r>
    </w:p>
    <w:p w:rsidR="000F55A6" w:rsidRPr="00170E9F" w:rsidRDefault="000F55A6" w:rsidP="000F55A6">
      <w:pPr>
        <w:spacing w:before="767" w:line="268" w:lineRule="atLeast"/>
        <w:ind w:left="428" w:right="-200"/>
        <w:jc w:val="both"/>
        <w:rPr>
          <w:rFonts w:eastAsia="Calibri"/>
          <w:bCs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bCs/>
          <w:noProof/>
          <w:color w:val="000000"/>
          <w:sz w:val="22"/>
          <w:szCs w:val="22"/>
          <w:lang w:val="id-ID"/>
        </w:rPr>
        <w:t>Data user</w:t>
      </w:r>
    </w:p>
    <w:p w:rsidR="000F55A6" w:rsidRPr="00170E9F" w:rsidRDefault="000F55A6" w:rsidP="000F55A6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34C8C30A" wp14:editId="14EF3186">
            <wp:extent cx="3583305" cy="7759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A6" w:rsidRPr="00170E9F" w:rsidRDefault="000F55A6" w:rsidP="000F55A6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BC1F09" w:rsidRPr="00170E9F" w:rsidRDefault="00683B37" w:rsidP="00BC1F09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Data outlet</w:t>
      </w:r>
    </w:p>
    <w:p w:rsidR="00BC1F09" w:rsidRPr="00170E9F" w:rsidRDefault="00BC1F09" w:rsidP="00BC1F09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0F55A6" w:rsidRPr="00170E9F" w:rsidRDefault="00683B37" w:rsidP="00683B37">
      <w:pPr>
        <w:spacing w:line="268" w:lineRule="atLeast"/>
        <w:ind w:left="428" w:right="-200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374BA1D2" wp14:editId="6B8BBB58">
            <wp:extent cx="4208443" cy="90338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60" cy="90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170E9F" w:rsidRDefault="00683B37" w:rsidP="00BC1F09">
      <w:pPr>
        <w:spacing w:before="767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Data paket</w:t>
      </w:r>
    </w:p>
    <w:p w:rsidR="00683B37" w:rsidRPr="00170E9F" w:rsidRDefault="00683B37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6A9F18CD" wp14:editId="748757CC">
            <wp:extent cx="5667375" cy="956945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170E9F" w:rsidRDefault="00BC1F09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BC1F09" w:rsidRPr="00170E9F" w:rsidRDefault="00BC1F09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Data pelanggan</w:t>
      </w:r>
    </w:p>
    <w:p w:rsidR="00BC1F09" w:rsidRPr="00170E9F" w:rsidRDefault="00BC1F09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07401976" wp14:editId="411D6A28">
            <wp:extent cx="5820410" cy="620857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2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170E9F" w:rsidRDefault="00BC1F09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BC1F09" w:rsidRPr="00170E9F" w:rsidRDefault="00AC6BD8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Data transaksi</w:t>
      </w:r>
    </w:p>
    <w:p w:rsidR="00AC6BD8" w:rsidRPr="00170E9F" w:rsidRDefault="00AC6BD8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207E5367" wp14:editId="29526C36">
            <wp:extent cx="6459854" cy="82626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745" cy="82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A7" w:rsidRPr="00170E9F" w:rsidRDefault="007B17A7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B17A7" w:rsidRPr="00170E9F" w:rsidRDefault="007B17A7" w:rsidP="00683B37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Data detail_transaksi</w:t>
      </w:r>
    </w:p>
    <w:p w:rsidR="00BC1F09" w:rsidRPr="00170E9F" w:rsidRDefault="00EF3F5E" w:rsidP="00EF3F5E">
      <w:pPr>
        <w:spacing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5A0E2CA1" wp14:editId="6CD31499">
            <wp:extent cx="4522470" cy="13430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7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F09" w:rsidRPr="00170E9F" w:rsidRDefault="00BC1F09" w:rsidP="00BE708A">
      <w:pPr>
        <w:spacing w:before="767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8"/>
        </w:numPr>
        <w:spacing w:before="601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t xml:space="preserve">PEMBUATAN BASIS DATA (MySQL Code) </w:t>
      </w:r>
    </w:p>
    <w:p w:rsidR="00EF3F5E" w:rsidRPr="00170E9F" w:rsidRDefault="00EF3F5E" w:rsidP="00EF3F5E">
      <w:pPr>
        <w:keepNext/>
        <w:spacing w:before="601" w:line="268" w:lineRule="atLeast"/>
        <w:ind w:left="428" w:right="-200"/>
        <w:jc w:val="both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78CA11F0" wp14:editId="7B1F14CD">
            <wp:extent cx="5820410" cy="1619885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170E9F" w:rsidRDefault="00EF3F5E" w:rsidP="00EF3F5E">
      <w:pPr>
        <w:pStyle w:val="Caption"/>
        <w:jc w:val="center"/>
        <w:rPr>
          <w:b w:val="0"/>
          <w:noProof/>
          <w:color w:val="auto"/>
          <w:lang w:val="id-ID"/>
        </w:rPr>
      </w:pPr>
      <w:r w:rsidRPr="00170E9F">
        <w:rPr>
          <w:b w:val="0"/>
          <w:noProof/>
          <w:color w:val="auto"/>
          <w:lang w:val="id-ID"/>
        </w:rPr>
        <w:t xml:space="preserve">Tabel user </w:t>
      </w: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keepNext/>
        <w:ind w:left="428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726DFCF9" wp14:editId="008ECA15">
            <wp:extent cx="5820410" cy="2917190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transaksi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170E9F" w:rsidRDefault="00EF3F5E" w:rsidP="00EF3F5E">
      <w:pPr>
        <w:pStyle w:val="Caption"/>
        <w:jc w:val="center"/>
        <w:rPr>
          <w:b w:val="0"/>
          <w:noProof/>
          <w:color w:val="auto"/>
          <w:lang w:val="id-ID"/>
        </w:rPr>
      </w:pPr>
      <w:r w:rsidRPr="00170E9F">
        <w:rPr>
          <w:b w:val="0"/>
          <w:noProof/>
          <w:color w:val="auto"/>
          <w:lang w:val="id-ID"/>
        </w:rPr>
        <w:t>Tabel transaksi</w:t>
      </w:r>
    </w:p>
    <w:p w:rsidR="00555806" w:rsidRPr="00170E9F" w:rsidRDefault="00555806" w:rsidP="00555806">
      <w:pPr>
        <w:rPr>
          <w:noProof/>
          <w:lang w:val="id-ID"/>
        </w:rPr>
      </w:pPr>
    </w:p>
    <w:p w:rsidR="00555806" w:rsidRPr="00170E9F" w:rsidRDefault="00555806" w:rsidP="00555806">
      <w:pPr>
        <w:rPr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keepNext/>
        <w:ind w:left="428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00EB3138" wp14:editId="59CBDD8D">
            <wp:extent cx="5820410" cy="1775460"/>
            <wp:effectExtent l="0" t="0" r="889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elangga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170E9F" w:rsidRDefault="00EF3F5E" w:rsidP="00EF3F5E">
      <w:pPr>
        <w:pStyle w:val="Caption"/>
        <w:jc w:val="center"/>
        <w:rPr>
          <w:b w:val="0"/>
          <w:noProof/>
          <w:color w:val="auto"/>
          <w:lang w:val="id-ID"/>
        </w:rPr>
      </w:pPr>
      <w:r w:rsidRPr="00170E9F">
        <w:rPr>
          <w:b w:val="0"/>
          <w:noProof/>
          <w:color w:val="auto"/>
          <w:lang w:val="id-ID"/>
        </w:rPr>
        <w:t>Tabel Pelanggan</w:t>
      </w: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keepNext/>
        <w:ind w:left="428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7CFF5600" wp14:editId="6A93458B">
            <wp:extent cx="5820410" cy="130238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pak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5E" w:rsidRPr="00170E9F" w:rsidRDefault="00EF3F5E" w:rsidP="00EF3F5E">
      <w:pPr>
        <w:pStyle w:val="Caption"/>
        <w:jc w:val="center"/>
        <w:rPr>
          <w:b w:val="0"/>
          <w:noProof/>
          <w:color w:val="auto"/>
          <w:lang w:val="id-ID"/>
        </w:rPr>
      </w:pPr>
      <w:r w:rsidRPr="00170E9F">
        <w:rPr>
          <w:b w:val="0"/>
          <w:noProof/>
          <w:color w:val="auto"/>
          <w:lang w:val="id-ID"/>
        </w:rPr>
        <w:t xml:space="preserve">Tabel paket </w:t>
      </w:r>
    </w:p>
    <w:p w:rsidR="00FD3416" w:rsidRPr="00170E9F" w:rsidRDefault="00FD3416" w:rsidP="00FD3416">
      <w:pPr>
        <w:rPr>
          <w:noProof/>
          <w:lang w:val="id-ID"/>
        </w:rPr>
      </w:pPr>
    </w:p>
    <w:p w:rsidR="00FD3416" w:rsidRPr="00170E9F" w:rsidRDefault="00FD3416" w:rsidP="00FD3416">
      <w:pPr>
        <w:keepNext/>
        <w:ind w:left="428"/>
        <w:rPr>
          <w:noProof/>
          <w:lang w:val="id-ID"/>
        </w:rPr>
      </w:pPr>
      <w:r w:rsidRPr="00170E9F">
        <w:rPr>
          <w:noProof/>
          <w:lang w:val="id-ID"/>
        </w:rPr>
        <w:drawing>
          <wp:inline distT="0" distB="0" distL="0" distR="0" wp14:anchorId="2EDFD5F7" wp14:editId="5C2030DB">
            <wp:extent cx="5824151" cy="1998359"/>
            <wp:effectExtent l="0" t="0" r="5715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l dtl transaks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Pr="00170E9F" w:rsidRDefault="00FD3416" w:rsidP="00FD3416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Tabel detail transaksi</w:t>
      </w:r>
    </w:p>
    <w:p w:rsidR="00555806" w:rsidRPr="00170E9F" w:rsidRDefault="00555806" w:rsidP="00555806">
      <w:pPr>
        <w:rPr>
          <w:rFonts w:eastAsia="Calibri"/>
          <w:noProof/>
          <w:lang w:val="id-ID"/>
        </w:rPr>
      </w:pPr>
    </w:p>
    <w:p w:rsidR="00555806" w:rsidRPr="00170E9F" w:rsidRDefault="00555806" w:rsidP="00555806">
      <w:pPr>
        <w:rPr>
          <w:rFonts w:eastAsia="Calibri"/>
          <w:noProof/>
          <w:lang w:val="id-ID"/>
        </w:rPr>
      </w:pPr>
    </w:p>
    <w:p w:rsidR="00555806" w:rsidRPr="00170E9F" w:rsidRDefault="00555806" w:rsidP="00555806">
      <w:pPr>
        <w:rPr>
          <w:rFonts w:eastAsia="Calibri"/>
          <w:noProof/>
          <w:lang w:val="id-ID"/>
        </w:rPr>
      </w:pPr>
    </w:p>
    <w:p w:rsidR="00EF3F5E" w:rsidRPr="00170E9F" w:rsidRDefault="00EF3F5E" w:rsidP="00EF3F5E">
      <w:pPr>
        <w:spacing w:before="601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9174D2" w:rsidRPr="00170E9F" w:rsidRDefault="009174D2" w:rsidP="00EF3F5E">
      <w:pPr>
        <w:spacing w:before="601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9"/>
        </w:numPr>
        <w:spacing w:before="604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PERANCANGAN TAMPILAN ANTARMUKA </w:t>
      </w:r>
      <w:r w:rsidRPr="00170E9F">
        <w:rPr>
          <w:rFonts w:eastAsia="Calibri"/>
          <w:b/>
          <w:bCs/>
          <w:noProof/>
          <w:color w:val="000000"/>
          <w:spacing w:val="1"/>
          <w:sz w:val="22"/>
          <w:szCs w:val="22"/>
          <w:lang w:val="id-ID"/>
        </w:rPr>
        <w:t>(UI)</w:t>
      </w: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t xml:space="preserve"> WEB </w:t>
      </w:r>
    </w:p>
    <w:p w:rsidR="00762AAA" w:rsidRPr="00170E9F" w:rsidRDefault="00033DF0" w:rsidP="009174D2">
      <w:pPr>
        <w:spacing w:before="312" w:line="268" w:lineRule="atLeast"/>
        <w:ind w:right="-200" w:firstLine="428"/>
        <w:jc w:val="both"/>
        <w:rPr>
          <w:rFonts w:eastAsia="Calibri"/>
          <w:b/>
          <w:bCs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t xml:space="preserve">Aplikasi pengelolaan laundry </w:t>
      </w:r>
    </w:p>
    <w:p w:rsidR="009174D2" w:rsidRPr="00170E9F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59FF3060" wp14:editId="2DEFC584">
            <wp:extent cx="5819932" cy="731520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3-09 at 23.52.56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932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D2" w:rsidRPr="00170E9F" w:rsidRDefault="009174D2" w:rsidP="009174D2">
      <w:pPr>
        <w:spacing w:before="312" w:line="268" w:lineRule="atLeast"/>
        <w:ind w:right="-200" w:firstLine="428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762AAA" w:rsidP="009174D2">
      <w:pPr>
        <w:spacing w:before="20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36415D" w:rsidRPr="00170E9F" w:rsidRDefault="00033DF0" w:rsidP="0036415D">
      <w:pPr>
        <w:numPr>
          <w:ilvl w:val="0"/>
          <w:numId w:val="14"/>
        </w:numPr>
        <w:spacing w:before="313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FF0000"/>
          <w:sz w:val="22"/>
          <w:szCs w:val="22"/>
          <w:u w:val="single"/>
          <w:shd w:val="clear" w:color="auto" w:fill="D3D3D3"/>
          <w:lang w:val="id-ID"/>
        </w:rPr>
        <w:lastRenderedPageBreak/>
        <w:t>Admin dashboard</w:t>
      </w:r>
      <w:r w:rsidRPr="00170E9F">
        <w:rPr>
          <w:rFonts w:eastAsia="Calibri"/>
          <w:noProof/>
          <w:color w:val="FF0000"/>
          <w:sz w:val="22"/>
          <w:szCs w:val="22"/>
          <w:lang w:val="id-ID"/>
        </w:rPr>
        <w:t xml:space="preserve"> </w:t>
      </w:r>
    </w:p>
    <w:p w:rsidR="0036415D" w:rsidRPr="00170E9F" w:rsidRDefault="0036415D" w:rsidP="0036415D">
      <w:pPr>
        <w:spacing w:before="313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36415D" w:rsidRPr="00170E9F" w:rsidRDefault="0036415D" w:rsidP="0036415D">
      <w:pPr>
        <w:keepNext/>
        <w:spacing w:line="268" w:lineRule="atLeast"/>
        <w:ind w:right="-200"/>
        <w:jc w:val="both"/>
        <w:rPr>
          <w:noProof/>
          <w:lang w:val="id-ID"/>
        </w:rPr>
      </w:pPr>
      <w:r w:rsidRPr="00170E9F">
        <w:rPr>
          <w:rFonts w:eastAsia="Calibri"/>
          <w:noProof/>
          <w:color w:val="000000" w:themeColor="text1"/>
          <w:sz w:val="22"/>
          <w:szCs w:val="22"/>
          <w:lang w:val="id-ID"/>
        </w:rPr>
        <w:drawing>
          <wp:inline distT="0" distB="0" distL="0" distR="0" wp14:anchorId="62792F58" wp14:editId="5E1A2D5E">
            <wp:extent cx="5820410" cy="3849370"/>
            <wp:effectExtent l="0" t="0" r="889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Pr="00170E9F" w:rsidRDefault="0036415D" w:rsidP="0036415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Admin Dashboard</w:t>
      </w:r>
    </w:p>
    <w:p w:rsidR="0036415D" w:rsidRPr="00170E9F" w:rsidRDefault="0036415D" w:rsidP="0036415D">
      <w:pPr>
        <w:rPr>
          <w:rFonts w:eastAsia="Calibri"/>
          <w:noProof/>
          <w:lang w:val="id-ID"/>
        </w:rPr>
      </w:pPr>
    </w:p>
    <w:p w:rsidR="0036415D" w:rsidRPr="00170E9F" w:rsidRDefault="0036415D" w:rsidP="0036415D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2D4B464B" wp14:editId="3BD4683D">
            <wp:extent cx="5816007" cy="3435178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3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15D" w:rsidRPr="00170E9F" w:rsidRDefault="0036415D" w:rsidP="0036415D">
      <w:pPr>
        <w:pStyle w:val="Caption"/>
        <w:jc w:val="center"/>
        <w:rPr>
          <w:rFonts w:eastAsia="Calibri"/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Data Laporan</w:t>
      </w:r>
    </w:p>
    <w:p w:rsidR="0036415D" w:rsidRPr="00170E9F" w:rsidRDefault="0036415D" w:rsidP="0036415D">
      <w:pPr>
        <w:spacing w:line="268" w:lineRule="atLeast"/>
        <w:ind w:right="-200"/>
        <w:jc w:val="both"/>
        <w:rPr>
          <w:rFonts w:eastAsia="Calibri"/>
          <w:noProof/>
          <w:color w:val="000000" w:themeColor="text1"/>
          <w:sz w:val="22"/>
          <w:szCs w:val="22"/>
          <w:lang w:val="id-ID"/>
        </w:rPr>
      </w:pPr>
    </w:p>
    <w:p w:rsidR="0036415D" w:rsidRPr="00170E9F" w:rsidRDefault="0036415D" w:rsidP="0036415D">
      <w:pPr>
        <w:spacing w:line="268" w:lineRule="atLeast"/>
        <w:ind w:right="-200"/>
        <w:jc w:val="both"/>
        <w:rPr>
          <w:rFonts w:eastAsia="Calibri"/>
          <w:noProof/>
          <w:color w:val="000000" w:themeColor="text1"/>
          <w:sz w:val="22"/>
          <w:szCs w:val="22"/>
          <w:lang w:val="id-ID"/>
        </w:rPr>
      </w:pPr>
      <w:r w:rsidRPr="00170E9F">
        <w:rPr>
          <w:rFonts w:eastAsia="Calibri"/>
          <w:noProof/>
          <w:color w:val="000000" w:themeColor="text1"/>
          <w:sz w:val="22"/>
          <w:szCs w:val="22"/>
          <w:lang w:val="id-ID"/>
        </w:rPr>
        <w:tab/>
      </w:r>
    </w:p>
    <w:p w:rsidR="00762AAA" w:rsidRPr="00170E9F" w:rsidRDefault="00033DF0">
      <w:pPr>
        <w:numPr>
          <w:ilvl w:val="0"/>
          <w:numId w:val="15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70C0"/>
          <w:sz w:val="22"/>
          <w:szCs w:val="22"/>
          <w:u w:val="single"/>
          <w:shd w:val="clear" w:color="auto" w:fill="00FF00"/>
          <w:lang w:val="id-ID"/>
        </w:rPr>
        <w:t>Tampilan Kasir</w:t>
      </w:r>
      <w:r w:rsidRPr="00170E9F">
        <w:rPr>
          <w:rFonts w:eastAsia="Calibri"/>
          <w:noProof/>
          <w:color w:val="0070C0"/>
          <w:sz w:val="22"/>
          <w:szCs w:val="22"/>
          <w:lang w:val="id-ID"/>
        </w:rPr>
        <w:t xml:space="preserve"> </w:t>
      </w:r>
    </w:p>
    <w:p w:rsidR="002C4B5B" w:rsidRPr="00170E9F" w:rsidRDefault="002C4705" w:rsidP="002C4B5B">
      <w:pPr>
        <w:keepNext/>
        <w:spacing w:before="312" w:line="268" w:lineRule="atLeast"/>
        <w:ind w:left="428" w:right="-200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5EAFC074" wp14:editId="1777093F">
            <wp:extent cx="5820410" cy="3415665"/>
            <wp:effectExtent l="0" t="0" r="889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brd kasi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41D" w:rsidRPr="00170E9F" w:rsidRDefault="002C4B5B" w:rsidP="002C4B5B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Dashboard kasir</w:t>
      </w:r>
    </w:p>
    <w:p w:rsidR="002C4B5B" w:rsidRPr="00170E9F" w:rsidRDefault="002C4B5B" w:rsidP="002C4B5B">
      <w:pPr>
        <w:rPr>
          <w:rFonts w:eastAsia="Calibri"/>
          <w:noProof/>
          <w:lang w:val="id-ID"/>
        </w:rPr>
      </w:pPr>
    </w:p>
    <w:p w:rsidR="002C4B5B" w:rsidRPr="00170E9F" w:rsidRDefault="002C4B5B" w:rsidP="002C4B5B">
      <w:pPr>
        <w:keepNext/>
        <w:ind w:left="428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4CAA66F7" wp14:editId="403CEA99">
            <wp:extent cx="5601482" cy="3610479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pelanggan ks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Pr="00170E9F" w:rsidRDefault="002C4B5B" w:rsidP="002C4B5B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Data Pelanggan</w:t>
      </w:r>
    </w:p>
    <w:p w:rsidR="002C4B5B" w:rsidRPr="00170E9F" w:rsidRDefault="002C4B5B" w:rsidP="002C4B5B">
      <w:pPr>
        <w:rPr>
          <w:rFonts w:eastAsia="Calibri"/>
          <w:noProof/>
          <w:lang w:val="id-ID"/>
        </w:rPr>
      </w:pPr>
    </w:p>
    <w:p w:rsidR="002C4B5B" w:rsidRPr="00170E9F" w:rsidRDefault="002C4B5B" w:rsidP="002C4B5B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7C00B364" wp14:editId="41EEEBEE">
            <wp:extent cx="5820410" cy="3776345"/>
            <wp:effectExtent l="0" t="0" r="889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elanggan ks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Pr="00170E9F" w:rsidRDefault="002C4B5B" w:rsidP="002C4B5B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Edit pelanggan</w:t>
      </w:r>
    </w:p>
    <w:p w:rsidR="002C4B5B" w:rsidRPr="00170E9F" w:rsidRDefault="002C4B5B" w:rsidP="002C4B5B">
      <w:pPr>
        <w:rPr>
          <w:rFonts w:eastAsia="Calibri"/>
          <w:noProof/>
          <w:lang w:val="id-ID"/>
        </w:rPr>
      </w:pPr>
    </w:p>
    <w:p w:rsidR="002C4B5B" w:rsidRPr="00170E9F" w:rsidRDefault="002C4B5B" w:rsidP="002C4B5B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05DDD2D2" wp14:editId="29ED6F19">
            <wp:extent cx="5525272" cy="3639058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a transaksi kasi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Pr="00170E9F" w:rsidRDefault="002C4B5B" w:rsidP="002C4B5B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Data transaksi</w:t>
      </w:r>
    </w:p>
    <w:p w:rsidR="002C4B5B" w:rsidRPr="00170E9F" w:rsidRDefault="002C4B5B" w:rsidP="002C4B5B">
      <w:pPr>
        <w:rPr>
          <w:noProof/>
          <w:lang w:val="id-ID"/>
        </w:rPr>
      </w:pPr>
    </w:p>
    <w:p w:rsidR="002C4B5B" w:rsidRPr="00170E9F" w:rsidRDefault="002C4B5B" w:rsidP="002C4B5B">
      <w:pPr>
        <w:rPr>
          <w:noProof/>
          <w:lang w:val="id-ID"/>
        </w:rPr>
      </w:pPr>
    </w:p>
    <w:p w:rsidR="002F53CD" w:rsidRPr="00170E9F" w:rsidRDefault="002C4B5B" w:rsidP="002F53CD">
      <w:pPr>
        <w:keepNext/>
        <w:ind w:left="1440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lastRenderedPageBreak/>
        <w:drawing>
          <wp:inline distT="0" distB="0" distL="0" distR="0" wp14:anchorId="14CBDD63" wp14:editId="6BF8E77E">
            <wp:extent cx="4286849" cy="4363059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l transaksi kasi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5B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Detail transaksi</w:t>
      </w: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2F53CD" w:rsidRPr="00170E9F" w:rsidRDefault="002F53CD" w:rsidP="002F53CD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46D5C662" wp14:editId="12286FF3">
            <wp:extent cx="5817141" cy="3492843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49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Halaman konfirmasi</w:t>
      </w: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2F53CD" w:rsidRPr="00170E9F" w:rsidRDefault="002F53CD" w:rsidP="002F53CD">
      <w:pPr>
        <w:keepNext/>
        <w:ind w:left="428"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345B88A8" wp14:editId="36966488">
            <wp:extent cx="5682749" cy="3896498"/>
            <wp:effectExtent l="0" t="0" r="0" b="889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firmasi pembayaran 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89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Konfirmasi pembayaran</w:t>
      </w:r>
    </w:p>
    <w:p w:rsidR="002F53CD" w:rsidRPr="00170E9F" w:rsidRDefault="002F53CD" w:rsidP="002F53CD">
      <w:pPr>
        <w:rPr>
          <w:noProof/>
          <w:lang w:val="id-ID"/>
        </w:rPr>
      </w:pPr>
    </w:p>
    <w:p w:rsidR="002F53CD" w:rsidRPr="00170E9F" w:rsidRDefault="002F53CD" w:rsidP="002F53CD">
      <w:pPr>
        <w:rPr>
          <w:noProof/>
          <w:lang w:val="id-ID"/>
        </w:rPr>
      </w:pPr>
    </w:p>
    <w:p w:rsidR="002F53CD" w:rsidRPr="00170E9F" w:rsidRDefault="002F53CD" w:rsidP="002F53CD">
      <w:pPr>
        <w:keepNext/>
        <w:rPr>
          <w:noProof/>
          <w:lang w:val="id-ID"/>
        </w:rPr>
      </w:pPr>
      <w:r w:rsidRPr="00170E9F">
        <w:rPr>
          <w:noProof/>
          <w:lang w:val="id-ID"/>
        </w:rPr>
        <w:drawing>
          <wp:inline distT="0" distB="0" distL="0" distR="0" wp14:anchorId="429B8488" wp14:editId="6338280D">
            <wp:extent cx="5813107" cy="3649362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kasi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6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Data laporan kasir</w:t>
      </w:r>
    </w:p>
    <w:p w:rsidR="002F53CD" w:rsidRPr="00170E9F" w:rsidRDefault="002F53CD" w:rsidP="002F53CD">
      <w:pPr>
        <w:keepNext/>
        <w:rPr>
          <w:noProof/>
          <w:lang w:val="id-ID"/>
        </w:rPr>
      </w:pPr>
      <w:r w:rsidRPr="00170E9F">
        <w:rPr>
          <w:noProof/>
          <w:lang w:val="id-ID"/>
        </w:rPr>
        <w:lastRenderedPageBreak/>
        <w:drawing>
          <wp:inline distT="0" distB="0" distL="0" distR="0" wp14:anchorId="7C6561F8" wp14:editId="586C72D5">
            <wp:extent cx="5820410" cy="3042285"/>
            <wp:effectExtent l="0" t="0" r="889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kasi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Cetak laporan kasir</w:t>
      </w:r>
    </w:p>
    <w:p w:rsidR="002F53CD" w:rsidRPr="00170E9F" w:rsidRDefault="002F53CD" w:rsidP="002F53CD">
      <w:pPr>
        <w:rPr>
          <w:noProof/>
          <w:lang w:val="id-ID"/>
        </w:rPr>
      </w:pP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2C4B5B" w:rsidRPr="00170E9F" w:rsidRDefault="002C4B5B" w:rsidP="002C4B5B">
      <w:pPr>
        <w:rPr>
          <w:rFonts w:eastAsia="Calibri"/>
          <w:noProof/>
          <w:lang w:val="id-ID"/>
        </w:rPr>
      </w:pPr>
    </w:p>
    <w:p w:rsidR="00762AAA" w:rsidRPr="00170E9F" w:rsidRDefault="00033DF0">
      <w:pPr>
        <w:numPr>
          <w:ilvl w:val="0"/>
          <w:numId w:val="16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B050"/>
          <w:sz w:val="22"/>
          <w:szCs w:val="22"/>
          <w:u w:val="single"/>
          <w:shd w:val="clear" w:color="auto" w:fill="FFFF00"/>
          <w:lang w:val="id-ID"/>
        </w:rPr>
        <w:t>Tampilan owner</w:t>
      </w:r>
      <w:r w:rsidRPr="00170E9F">
        <w:rPr>
          <w:rFonts w:eastAsia="Calibri"/>
          <w:noProof/>
          <w:color w:val="00B050"/>
          <w:sz w:val="22"/>
          <w:szCs w:val="22"/>
          <w:lang w:val="id-ID"/>
        </w:rPr>
        <w:t xml:space="preserve"> </w:t>
      </w:r>
    </w:p>
    <w:p w:rsidR="00762AAA" w:rsidRPr="00170E9F" w:rsidRDefault="00762AAA">
      <w:pPr>
        <w:spacing w:before="21" w:after="312" w:line="268" w:lineRule="atLeast"/>
        <w:ind w:left="428" w:right="-200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</w:p>
    <w:p w:rsidR="002F53CD" w:rsidRPr="00170E9F" w:rsidRDefault="002F53CD" w:rsidP="002F53CD">
      <w:pPr>
        <w:keepNext/>
        <w:spacing w:before="21" w:after="312" w:line="268" w:lineRule="atLeast"/>
        <w:ind w:left="428" w:right="-200"/>
        <w:jc w:val="both"/>
        <w:rPr>
          <w:noProof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537E4C70" wp14:editId="2F475694">
            <wp:extent cx="5344271" cy="3343742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hboard own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Dashboard owner</w:t>
      </w: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2F53CD" w:rsidRPr="00170E9F" w:rsidRDefault="002F53CD" w:rsidP="002F53CD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5ED14933" wp14:editId="1DF216C6">
            <wp:extent cx="5820410" cy="3848735"/>
            <wp:effectExtent l="0" t="0" r="889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owne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2F53CD" w:rsidP="002F53CD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Data laporan owner</w:t>
      </w:r>
    </w:p>
    <w:p w:rsidR="002F53CD" w:rsidRPr="00170E9F" w:rsidRDefault="002F53CD" w:rsidP="002F53CD">
      <w:pPr>
        <w:rPr>
          <w:rFonts w:eastAsia="Calibri"/>
          <w:noProof/>
          <w:lang w:val="id-ID"/>
        </w:rPr>
      </w:pPr>
    </w:p>
    <w:p w:rsidR="00A54999" w:rsidRPr="00170E9F" w:rsidRDefault="002F53CD" w:rsidP="00A54999">
      <w:pPr>
        <w:keepNext/>
        <w:rPr>
          <w:noProof/>
          <w:lang w:val="id-ID"/>
        </w:rPr>
      </w:pPr>
      <w:r w:rsidRPr="00170E9F">
        <w:rPr>
          <w:rFonts w:eastAsia="Calibri"/>
          <w:noProof/>
          <w:lang w:val="id-ID"/>
        </w:rPr>
        <w:drawing>
          <wp:inline distT="0" distB="0" distL="0" distR="0" wp14:anchorId="6B607D53" wp14:editId="6FB4B95C">
            <wp:extent cx="5820410" cy="3055620"/>
            <wp:effectExtent l="0" t="0" r="889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tk laporan own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3CD" w:rsidRPr="00170E9F" w:rsidRDefault="00A54999" w:rsidP="00A54999">
      <w:pPr>
        <w:pStyle w:val="Caption"/>
        <w:jc w:val="center"/>
        <w:rPr>
          <w:b w:val="0"/>
          <w:noProof/>
          <w:color w:val="000000" w:themeColor="text1"/>
          <w:lang w:val="id-ID"/>
        </w:rPr>
      </w:pPr>
      <w:r w:rsidRPr="00170E9F">
        <w:rPr>
          <w:b w:val="0"/>
          <w:noProof/>
          <w:color w:val="000000" w:themeColor="text1"/>
          <w:lang w:val="id-ID"/>
        </w:rPr>
        <w:t>Cetak laporan owner</w:t>
      </w:r>
    </w:p>
    <w:p w:rsidR="00A54999" w:rsidRPr="00170E9F" w:rsidRDefault="00A54999" w:rsidP="00A54999">
      <w:pPr>
        <w:rPr>
          <w:rFonts w:eastAsia="Calibri"/>
          <w:noProof/>
          <w:lang w:val="id-ID"/>
        </w:rPr>
      </w:pPr>
    </w:p>
    <w:p w:rsidR="00A54999" w:rsidRPr="00170E9F" w:rsidRDefault="00A54999" w:rsidP="00A54999">
      <w:pPr>
        <w:rPr>
          <w:rFonts w:eastAsia="Calibri"/>
          <w:noProof/>
          <w:lang w:val="id-ID"/>
        </w:rPr>
      </w:pPr>
    </w:p>
    <w:p w:rsidR="00A54999" w:rsidRPr="00170E9F" w:rsidRDefault="00A54999" w:rsidP="00A54999">
      <w:pPr>
        <w:rPr>
          <w:rFonts w:eastAsia="Calibri"/>
          <w:noProof/>
          <w:lang w:val="id-ID"/>
        </w:rPr>
      </w:pPr>
    </w:p>
    <w:p w:rsidR="00A54999" w:rsidRPr="00170E9F" w:rsidRDefault="00A54999" w:rsidP="00A54999">
      <w:pPr>
        <w:rPr>
          <w:rFonts w:eastAsia="Calibri"/>
          <w:noProof/>
          <w:lang w:val="id-ID"/>
        </w:rPr>
      </w:pPr>
    </w:p>
    <w:p w:rsidR="00762AAA" w:rsidRPr="00170E9F" w:rsidRDefault="00033DF0">
      <w:pPr>
        <w:numPr>
          <w:ilvl w:val="0"/>
          <w:numId w:val="17"/>
        </w:numPr>
        <w:spacing w:before="289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b/>
          <w:bCs/>
          <w:noProof/>
          <w:color w:val="000000"/>
          <w:sz w:val="22"/>
          <w:szCs w:val="22"/>
          <w:lang w:val="id-ID"/>
        </w:rPr>
        <w:lastRenderedPageBreak/>
        <w:t xml:space="preserve">PEMBUATAN STRUKTUR WEB (HTML) </w:t>
      </w:r>
    </w:p>
    <w:p w:rsidR="00A54999" w:rsidRPr="00170E9F" w:rsidRDefault="00A54999" w:rsidP="00C47680">
      <w:pPr>
        <w:spacing w:before="289"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transaksi.html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330"/>
      </w:tblGrid>
      <w:tr w:rsidR="00A54999" w:rsidRPr="00170E9F" w:rsidTr="00A54999">
        <w:trPr>
          <w:trHeight w:val="11587"/>
        </w:trPr>
        <w:tc>
          <w:tcPr>
            <w:tcW w:w="7330" w:type="dxa"/>
          </w:tcPr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&lt;!DOCTYPE html&gt;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&lt;html lang="en"&gt;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&lt;head&gt;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&lt;style&gt;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button {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padding : 8px 16px;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margin-left : 6px;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margin-right : 6px;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margin-bottom : 10px;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border-radius : 4px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color : white;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background-color : #8d68e8;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text-decoration : none;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font-family : Arial,Helvetica, sans-serif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}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.button {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padding : 5px 16px;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margin-left : 6px;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margin-right : 6px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margin-top : 7px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border-radius : 2px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color : white;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background-color : #8d68e8;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text-decoration : none;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font-family : Arial,Helvetica, sans-serif 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}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&lt;/style&gt;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&lt;link href="../css/tbl.css?version=&lt;?= filemtime("../css/tbl.css")?&gt;" rel="stylesheet"&gt;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&lt;/head&gt;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&lt;body&gt;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$title = 'Data Transaksi';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'koneksi.php';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$query = "SELECT transaksi.*, pelanggan.nama_pelanggan, detail_transaksi.total_harga FROM transaksi INNER JOIN pelanggan ON pelanggan.id_pelanggan = transaksi.id_pelanggan INNER JOIN detail_transaksi ON detail_transaksi.id_transaksi = transaksi.id_transaksi";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$data = mysqli_query($conn, $query);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'navigasi.php';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&lt;h4 class="card-title"&gt;&lt;?= $title; ?&gt;&lt;/h4&gt;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&lt;a href="cari.php" class="button"&gt;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&lt;i class="fa fa-plus"&gt;&lt;/i&gt;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Tambah Transaksi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&lt;/a&gt;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&lt;a href="konfirmasi.php" class="button"&gt;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&lt;i class="fas fa-user-check"&gt;&lt;/i&gt;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Konfirmasi Pembayaran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&lt;/a&gt;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&lt;/div&gt;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&lt;/div&gt;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&lt;div class="card-body"&gt;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&lt;div class="table-responsive"&gt;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&lt;table id="basic-datatables" class="display table table-striped table-hover"&gt;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&lt;thead&gt;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&lt;tr&gt;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 style="width: 10%"&gt;No&lt;/th&gt;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&lt;th&gt;Kode&lt;/th&gt;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&lt;th&gt;Nama Pelanggan&lt;/th&gt;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&lt;th&gt;Status&lt;/th&gt;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&lt;th&gt;Pembayaran&lt;/th&gt;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&lt;th&gt;Total&lt;/th&gt;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&lt;th style="width: 10%;"&gt;Aksi&lt;/th&gt;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&lt;/tr&gt;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&lt;/thead&gt;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$no = 1;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if (mysqli_num_rows($data) &gt; 0) {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while ($trans = mysqli_fetch_assoc($data)) {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&lt;br&gt;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&lt;tr&gt;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$no++;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$trans['kode_invoice'];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$trans['nama_pelanggan'];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$trans['status'];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$trans['status_bayar'];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&lt;td&gt;&lt;?= 'Rp ' . number_format($trans['total_harga']); ?&gt;&lt;/td&gt;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&lt;a href="detail.php?id=&lt;?= $trans['id_transaksi']; ?&gt;" &gt;&lt;button class="button"&gt;Detail&lt;/button&gt;&lt;/a&gt;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&lt;?php }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}</w:t>
            </w:r>
          </w:p>
          <w:p w:rsidR="00A54999" w:rsidRPr="00170E9F" w:rsidRDefault="00A54999" w:rsidP="00C47680">
            <w:pPr>
              <w:spacing w:line="268" w:lineRule="atLeast"/>
              <w:ind w:right="-200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?&gt;</w:t>
            </w:r>
          </w:p>
          <w:p w:rsidR="00A54999" w:rsidRPr="00170E9F" w:rsidRDefault="00A54999" w:rsidP="00A54999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</w:t>
            </w:r>
          </w:p>
        </w:tc>
      </w:tr>
    </w:tbl>
    <w:p w:rsidR="00A54999" w:rsidRPr="00170E9F" w:rsidRDefault="00A54999" w:rsidP="00C47680">
      <w:pPr>
        <w:spacing w:before="289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17"/>
        </w:numPr>
        <w:spacing w:before="289" w:line="291" w:lineRule="atLeast"/>
        <w:ind w:right="5779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PEMBUATAN</w:t>
      </w:r>
      <w:r w:rsidR="00C47680"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 STYLE WEB </w:t>
      </w:r>
    </w:p>
    <w:p w:rsidR="00C47680" w:rsidRPr="00170E9F" w:rsidRDefault="00A07E10" w:rsidP="00C47680">
      <w:pPr>
        <w:spacing w:before="289" w:line="291" w:lineRule="atLeast"/>
        <w:ind w:left="1148" w:right="5779" w:firstLine="292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tbl.css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RPr="00170E9F" w:rsidTr="00A07E10">
        <w:trPr>
          <w:trHeight w:val="6565"/>
        </w:trPr>
        <w:tc>
          <w:tcPr>
            <w:tcW w:w="7290" w:type="dxa"/>
          </w:tcPr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font-family: Arial, Helvetica, sans-serif;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color: #666;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text-shadow: 1px 1px 0px #fff;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#eaebec;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border: #ccc 1px solid;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th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15px 35px;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border-left:1px solid #e0e0e0;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border-bottom: 1px solid #e0e0e0;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#ededed;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table th:first-child{ 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border-left:none; 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tr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text-align: center;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padding-left: 20px;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table td:first-child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text-align: left;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padding-left: 20px;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border-left: 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15px 35px;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border-top: 1px solid #ffffff;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border-bottom: 1px solid #e0e0e0;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border-left: 1px solid #e0e0e0;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#fafafa;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-webkit-gradient(linear, left top, left bottom, from(#fbfbfb), to(#fafafa));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-moz-linear-gradient(top, #fbfbfb, #fafafa);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tr:last-child td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border-bottom: 0;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tr:last-child td:first-child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-moz-border-radius-bottomleft: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-webkit-border-bottom-left-radius: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border-bottom-left-radius: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table tr:last-child td:last-child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-moz-border-radius-bottomright: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-webkit-border-bottom-right-radius: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border-bottom-right-radius: 3px;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table tr:hover td {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#f2f2f2;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-webkit-gradient(linear, left top, left bottom, from(#f2f2f2), to(#f0f0f0));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background: -moz-linear-gradient(top, #f2f2f2, #f0f0f0);</w:t>
            </w:r>
          </w:p>
          <w:p w:rsidR="00A07E10" w:rsidRPr="00170E9F" w:rsidRDefault="00A07E10" w:rsidP="00A07E10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after="240" w:line="291" w:lineRule="atLeast"/>
              <w:ind w:right="5779"/>
              <w:rPr>
                <w:rFonts w:ascii="Consolas" w:eastAsia="Calibri" w:hAnsi="Consolas" w:cs="Consolas"/>
                <w:noProof/>
                <w:color w:val="000000"/>
                <w:sz w:val="22"/>
                <w:szCs w:val="22"/>
                <w:lang w:val="id-ID"/>
              </w:rPr>
            </w:pPr>
          </w:p>
        </w:tc>
      </w:tr>
    </w:tbl>
    <w:p w:rsidR="00A07E10" w:rsidRPr="00170E9F" w:rsidRDefault="00A07E10" w:rsidP="00C47680">
      <w:pPr>
        <w:spacing w:before="289" w:line="291" w:lineRule="atLeast"/>
        <w:ind w:left="1148" w:right="5779" w:firstLine="292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lastRenderedPageBreak/>
        <w:t>bar.css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07E10" w:rsidRPr="00170E9F" w:rsidTr="00A07E10">
        <w:trPr>
          <w:trHeight w:val="3892"/>
        </w:trPr>
        <w:tc>
          <w:tcPr>
            <w:tcW w:w="7290" w:type="dxa"/>
          </w:tcPr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*{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margin: 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padding: 1px;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outline: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border: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box-sizing: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font-family: 'Roboto',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a,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padding: 10px 15px;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text-transform: uppercase;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text-align: center;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display: block;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.99em;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a,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padding: 10px 15px;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text-transform: uppercase;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text-align: center;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display: block;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.99em;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}box-sizing no: border-box;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body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font-family: 'Montserrat', sans-serif;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line-height: 1.6;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min-height: 100vh;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ul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padding: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list-style: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h2,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h3,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ab/>
              <w:t>text-decoration: none;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1.45em;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margin-top: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.logo a,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padding: 10px 15px;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text-transform: uppercase;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text-align: center;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display: block;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#34495e;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font-size: .99em;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.main-nav a:hover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color: #718daa;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padding-top: .5em;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padding-bottom: .5em;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border: 1px solid #C0C0C0;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background-color: #F8F8FF;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-webkit-box-shadow: 0px 0px 5px 0px rgba(0,0,0,0.75);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-moz-box-shmoz-box-shadow: 0px 0px 5px 0px rgba(0,0,0,0.75);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box-shadow: 0px 0px 0px 0px rgba(0,0,0,0.75);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-webkit-border-radius: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-moz-border-radius: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/* =================================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Media Queries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==================================== */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@media (min-width: 769px)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display: flex;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flex-direction: column;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align-items: center;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</w:t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width: 80%;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 auto;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max-width: 1150px;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@media (min-width: 1025px)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flex-direction: row;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justify-content: space-between;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shadow: 0px 0px 14px 0px rgba(0,0,0,0.75);{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box-shadow: 0px 0px 14px 0px rgba(0,0,0,0.75);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-webkit-border-radius: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-moz-border-radius: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border-radius: 5px;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/* =================================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Media Queries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==================================== */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@media (min-width: 769px)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.header,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.main-nav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display: flex;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flex-direction: column;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align-items: center;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width: 80%;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margin: 0 auto;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max-width: 1150px;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@media (min-width: 1025px)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.header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flex-direction: row;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justify-content: space-between;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ab/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07E10" w:rsidRPr="00170E9F" w:rsidRDefault="00A07E10" w:rsidP="00A07E10">
            <w:pPr>
              <w:spacing w:line="291" w:lineRule="atLeast"/>
              <w:ind w:right="5779"/>
              <w:rPr>
                <w:rFonts w:ascii="Consolas" w:eastAsia="Calibri" w:hAnsi="Consolas" w:cs="Consolas"/>
                <w:noProof/>
                <w:color w:val="000000"/>
                <w:sz w:val="22"/>
                <w:szCs w:val="22"/>
                <w:lang w:val="id-ID"/>
              </w:rPr>
            </w:pPr>
          </w:p>
        </w:tc>
      </w:tr>
    </w:tbl>
    <w:p w:rsidR="00A07E10" w:rsidRPr="00170E9F" w:rsidRDefault="00A07E10" w:rsidP="00A07E10">
      <w:pPr>
        <w:spacing w:line="291" w:lineRule="atLeast"/>
        <w:ind w:left="1148" w:right="5779" w:firstLine="292"/>
        <w:rPr>
          <w:rFonts w:eastAsia="Calibri"/>
          <w:noProof/>
          <w:color w:val="000000"/>
          <w:sz w:val="22"/>
          <w:szCs w:val="22"/>
          <w:lang w:val="id-ID"/>
        </w:rPr>
      </w:pPr>
    </w:p>
    <w:p w:rsidR="00C47680" w:rsidRPr="00170E9F" w:rsidRDefault="00C47680" w:rsidP="00C47680">
      <w:pPr>
        <w:spacing w:before="289" w:line="291" w:lineRule="atLeast"/>
        <w:ind w:left="428" w:right="5779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17"/>
        </w:numPr>
        <w:spacing w:before="294" w:line="287" w:lineRule="atLeast"/>
        <w:ind w:right="5492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PEMBUATAN K</w:t>
      </w:r>
      <w:r w:rsidR="00AB747D" w:rsidRPr="00170E9F">
        <w:rPr>
          <w:rFonts w:eastAsia="Calibri"/>
          <w:noProof/>
          <w:color w:val="000000"/>
          <w:sz w:val="22"/>
          <w:szCs w:val="22"/>
          <w:lang w:val="id-ID"/>
        </w:rPr>
        <w:t>ODE WEB (PHP)</w:t>
      </w:r>
    </w:p>
    <w:p w:rsidR="00AB747D" w:rsidRPr="00170E9F" w:rsidRDefault="00AB747D" w:rsidP="00AB747D">
      <w:pPr>
        <w:spacing w:before="294" w:line="287" w:lineRule="atLeast"/>
        <w:ind w:left="1148" w:right="5492" w:firstLine="292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index.php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rPr>
          <w:trHeight w:val="1849"/>
        </w:trPr>
        <w:tc>
          <w:tcPr>
            <w:tcW w:w="7290" w:type="dxa"/>
          </w:tcPr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$title = 'Selamat Datang di Aplikasi Pengelolaan Laundry';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'koneksi.php';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'navigasi.php';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setlocale(LC_ALL, 'id_id');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setlocale(LC_TIME, 'id_ID.utf8');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$query4 = mysqli_query($conn, "SELECT SUM(total_harga) as </w:t>
            </w: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>total_penghasilan FROM detail_transaksi INNER JOIN transaksi ON transaksi.id_transaksi = detail_transaksi.id_transaksi WHERE status_bayar = 'dibayar'");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$total_penghasilan = mysqli_fetch_assoc($query4);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                  &lt;div class="form"&gt;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&lt;div class="numbers"&gt;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&lt;p class="card-body"&gt;Total Penghasilan : &lt;br&gt;&lt;?= 'Rp ' . number_format($total_penghasilan['total_penghasilan']); ?&gt;&lt;/p&gt;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</w:t>
            </w:r>
          </w:p>
          <w:p w:rsidR="00AB747D" w:rsidRPr="00170E9F" w:rsidRDefault="00AB747D" w:rsidP="00AB747D">
            <w:pPr>
              <w:spacing w:line="287" w:lineRule="atLeast"/>
              <w:ind w:right="5492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before="294" w:line="287" w:lineRule="atLeast"/>
        <w:ind w:left="428" w:right="5492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 w:rsidP="00AB747D">
      <w:pPr>
        <w:spacing w:before="24" w:line="268" w:lineRule="atLeast"/>
        <w:ind w:left="1148" w:right="-200" w:firstLine="292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 koneksi.php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rPr>
          <w:trHeight w:val="445"/>
        </w:trPr>
        <w:tc>
          <w:tcPr>
            <w:tcW w:w="7290" w:type="dxa"/>
          </w:tcPr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&lt;?php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session_start();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if ($_SESSION)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if ($_SESSION['role'] == 'admin')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 else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header("location:../index.php");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 else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header('location:../index.php');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$conn = mysqli_connect("localhost", "root", "", "mylaundry");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lastRenderedPageBreak/>
              <w:t>if (mysqli_connect_error())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echo "Koneksi ke database gagal : " . mysqli_connect_error();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</w:t>
            </w:r>
          </w:p>
          <w:p w:rsidR="00AB747D" w:rsidRPr="00170E9F" w:rsidRDefault="00AB747D" w:rsidP="00AB747D">
            <w:pPr>
              <w:spacing w:before="24"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before="24"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spacing w:before="319" w:line="268" w:lineRule="atLeast"/>
        <w:ind w:left="428" w:right="-200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CRUD file </w:t>
      </w:r>
    </w:p>
    <w:p w:rsidR="00AB747D" w:rsidRPr="00170E9F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tambah_outlet.php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c>
          <w:tcPr>
            <w:tcW w:w="7290" w:type="dxa"/>
          </w:tcPr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$title = 'Tambah Data Outlet';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'koneksi.php';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if (isset($_POST['btn-simpan']))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$nama = $_POST['nama_outlet'];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$alamat = $_POST['alamat_outlet'];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$telp = $_POST['telp_outlet'];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$query = "INSERT INTO outlet (nama_outlet, alamat_outlet, telp_outlet) values ('$nama', '$alamat', '$telp')";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$insert = mysqli_query($conn, $query);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if ($insert == 1)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$_SESSION['msg'] = 'Berhasil Menyimpan Data';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header('location: outlet.php');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} else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$_SESSION['msg'] = 'Gagal menambahkan data baru!!!';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header('location: outlet.php');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'navigasi.php';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&lt;form action="" method="POST"&gt;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&lt;div class="card-body"&gt;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&lt;label for="largeInput"&gt;Nama Outlet&lt;/label&gt;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&lt;input type="text" name="nama_outlet" class="form-control form-control" id="defaultInput" placeholder="Outlet..."&gt;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&lt;label for="alamat"&gt;Alamat Outlet&lt;/label&gt;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&lt;textarea class="form-control" rows="5" name="alamat_outlet"&gt;&lt;/textarea&gt;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&lt;label for="largeInput"&gt;No Telepon&lt;/label&gt;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&lt;input type="text" name="telp_outlet" class="form-control form-control" id="defaultInput" placeholder="No Telp..." maxlength="15"&gt;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&lt;div class="button"&gt;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&lt;button type="submit" name="btn-simpan" class="btn btn-success"&gt;Submit&lt;/button&gt;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&lt;!-- &lt;button class="btn btn-danger"&gt;Cancel&lt;/button&gt; --&gt;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 xml:space="preserve">                                &lt;a href="javascript:void(0)" onclick="window.history.back();" class="link"&gt;Batal&lt;/a&gt;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&lt;/form&gt;</w:t>
            </w:r>
          </w:p>
          <w:p w:rsidR="00AB747D" w:rsidRPr="00170E9F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before="319"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lastRenderedPageBreak/>
        <w:t>outlet.php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c>
          <w:tcPr>
            <w:tcW w:w="7290" w:type="dxa"/>
          </w:tcPr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&lt;?php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'koneksi.php';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$title = 'Data Outlet' 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require 'navigasi.php';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$query = 'SELECT outlet.*, user.nama_user FROM outlet LEFT JOIN user ON user.outlet_id = outlet.id_outlet';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$data = mysqli_query($conn, $query);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?&gt;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&lt;h4 class="card-title"&gt;&lt;?= $title; ?&gt;&lt;/h4&gt;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&lt;a href="tambah_outlet.php" class="button"&gt;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&lt;i class="fa fa-plus"&gt;&lt;/i&gt;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Tambah Outlet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>&lt;br&gt;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&lt;table id="basic-datatables" class="display table table-striped table-hover"&gt;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&lt;thead&gt;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&lt;tr&gt;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&lt;br&gt;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 xml:space="preserve">                                    &lt;th style="width: 7%"&gt;No&lt;/th&gt;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&lt;th&gt;Nama&lt;/th&gt;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&lt;th&gt;Owner&lt;/th&gt;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&lt;th&gt;No Telepon&lt;/th&gt;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&lt;th style="width: 25%;"&gt;Alamat&lt;/th&gt;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&lt;th style="width: 10%"&gt;Aksi&lt;/th&gt;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&lt;/tr&gt;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&lt;/thead&gt;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&lt;tbody&gt;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&lt;?php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$no = 1;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if (mysqli_num_rows($data) &gt; 0)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while ($outlet = mysqli_fetch_assoc($data))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?&gt;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&lt;tr&gt;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&lt;td&gt;&lt;?= $no++; ?&gt;&lt;/td&gt;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&lt;td&gt;&lt;?= $outlet['nama_outlet']; ?&gt;&lt;/td&gt;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&lt;td&gt;&lt;?php if ($outlet['nama_user'] == null)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 xml:space="preserve">                                                    echo "Belum ada owner";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} else {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echo $outlet['nama_user'];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} ?&gt;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&lt;td&gt;&lt;?= $outlet['telp_outlet']; ?&gt;&lt;/td&gt;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&lt;td&gt;&lt;?= $outlet['alamat_outlet']; ?&gt;&lt;/td&gt;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&lt;div class="form-button-action"&gt;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&lt;a href="edit_outlet.php?id=&lt;?= $outlet['id_outlet']; ?&gt;" &gt;&lt;button class="button"&gt;Edit&lt;/button&gt;&lt;/a&gt;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&lt;a href="hapus_outlet.php?id=&lt;?= $outlet['id_outlet']; ?&gt;" &gt;&lt;button class="button"&gt;Hapus&lt;/button&gt;&lt;/a&gt;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    &lt;/a&gt;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    &lt;/div&gt;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&lt;/td&gt;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  &lt;/tr&gt;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      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&lt;?php 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}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        ?&gt;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lastRenderedPageBreak/>
              <w:t xml:space="preserve">                            &lt;/tbody&gt;</w:t>
            </w:r>
          </w:p>
          <w:p w:rsidR="00AB747D" w:rsidRPr="00170E9F" w:rsidRDefault="00AB747D" w:rsidP="00AB747D">
            <w:pPr>
              <w:spacing w:after="200" w:line="276" w:lineRule="auto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  <w:r w:rsidRPr="00170E9F"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  <w:t xml:space="preserve">                        &lt;/table&gt;</w:t>
            </w:r>
          </w:p>
          <w:p w:rsidR="00AB747D" w:rsidRPr="00170E9F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edit_outlet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c>
          <w:tcPr>
            <w:tcW w:w="7290" w:type="dxa"/>
          </w:tcPr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&lt;?php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$title = 'Edit Data Outlet';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require 'koneksi.php';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$query = "SELECT outlet.*, user.nama_user, user.id_user FROM outlet LEFT JOIN user ON user.outlet_id = outlet.id_outlet WHERE id_outlet  = " . $_GET['id'];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$data = mysqli_query($conn, $query);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$edit = mysqli_fetch_assoc($data);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$query2 = "SELECT user.*, outlet.nama_outlet FROM outlet RIGHT JOIN user ON user.outlet_id = outlet.id_outlet WHERE user.role = 'owner' ORDER BY user.outlet_id ASC";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$data2 = mysqli_query($conn, $query2);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if (isset($_POST['btn-simpan']))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$nama = $_POST['nama_outlet'];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$alamat = $_POST['alamat_outlet'];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$telp = $_POST['telp_outlet'];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$query = "UPDATE outlet SET nama_outlet = '$nama', alamat_outlet = '$alamat', telp_outlet = '$telp' WHERE id_outlet = " . $_GET['id'];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if ($_POST['owner_new_id'])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$query2 = "UPDATE user SET outlet_id = '" . $_GET['id'] . "' WHERE id_user = " . $_POST['owner_new_id'];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$query3 = "UPDATE user SET outlet_id = NULL WHERE id_user = " . $edit['id_user'];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$update3 = mysqli_query($conn, $query3);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 else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$query2 = "UPDATE user SET outlet_id = '" . $_GET['id'] . "' WHERE id_user = " . $_POST['id_owner'];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lastRenderedPageBreak/>
              <w:t xml:space="preserve">    $update = mysqli_query($conn, $query);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$update2 = mysqli_query($conn, $query2);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if ($update == 1 &amp;&amp; $update2 == 1)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$_SESSION['msg'] = 'Berhasil Mengubah Data';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header('location:outlet.php');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 else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$_SESSION['msg'] = 'Gagal Mengubah Data!!!';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header('location:outlet.php');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}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require 'navigasi.php';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&lt;div class="row"&gt;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&lt;div class="col-md-10"&gt;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&lt;div class="card"&gt;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&lt;div class="card-header"&gt;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&lt;div class="card-title"&gt;&lt;?= $title;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: &lt;strong&gt;&lt;?= $edit['nama_outlet']; ?&gt;&lt;/strong&gt;&lt;/div&gt;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&lt;form action="" method="POST"&gt;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&lt;div class="card-body"&gt;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&lt;label for="largeInput"&gt;Nama Outlet&lt;/label&gt;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&lt;input type="text" name="nama_outlet" class="form-control form-control" id="defaultInput" value="&lt;?= $edit['nama_outlet']; ?&gt;" placeholder="Outlet..."&gt;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&lt;label for="alamat"&gt;Alamat Outlet&lt;/label&gt;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&lt;textarea class="form-control" rows="5" name="alamat_outlet"&gt;&lt;?= $edit['alamat_outlet']; ?&gt;&lt;/textarea&gt;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&lt;label for="largeInput"&gt;No Telepon&lt;/label&gt;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&lt;input type="text" name="telp_outlet" class="form-control form-control" </w:t>
            </w:r>
            <w:r w:rsidRPr="00170E9F">
              <w:rPr>
                <w:rFonts w:ascii="Consolas" w:hAnsi="Consolas" w:cs="Consolas"/>
                <w:noProof/>
                <w:lang w:val="id-ID"/>
              </w:rPr>
              <w:lastRenderedPageBreak/>
              <w:t>id="defaultInput" value="&lt;?= $edit['telp_outlet']; ?&gt;" placeholder="No Telp..." maxlength="15"&gt;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&lt;div class="form-group"&gt;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&lt;?php if ($edit['nama_user'] == null)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&lt;label for="defaultSelect"&gt;Belum Ada Owner&lt;/label&gt;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&lt;select name="id_owner" class="form-control form-control" id="defaultSelect"&gt;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&lt;?php foreach ($data2 as $owner)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&lt;option value="&lt;?= $owner['id_user']; ?&gt;"&gt;&lt;?= $owner['nama_user'];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    &lt;?php if ($owner['outlet_id'] == null)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        (Belum mempunyai outlet)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    &lt;?php else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        (Owner di &lt;?= $owner['nama_outlet']; ?&gt;)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    &lt;?php endif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&lt;/option&gt;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&lt;?php endforeach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&lt;/select&gt;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&lt;?php else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&lt;label for="defaultSelect"&gt;Owner Sekarang : &lt;?= $edit['nama_user']; ?&gt;&lt;/label&gt;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&lt;select name="owner_new_id" class="form-control form-control" id="defaultSelect"&gt;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&lt;!-- &lt;option value=""&gt;Pilih Owner Baru&lt;/option&gt; --&gt;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&lt;?php foreach ($data2 as $owner) : 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&lt;option value="&lt;?= $owner['id_user']; ?&gt;" selected&gt;&lt;?= $owner['nama_user']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&lt;?php if ($owner['outlet_id'] == null)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(Belum </w:t>
            </w:r>
            <w:r w:rsidRPr="00170E9F">
              <w:rPr>
                <w:rFonts w:ascii="Consolas" w:hAnsi="Consolas" w:cs="Consolas"/>
                <w:noProof/>
                <w:lang w:val="id-ID"/>
              </w:rPr>
              <w:lastRenderedPageBreak/>
              <w:t>memiliki outlet)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&lt;?php else :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    (Owner berada di &lt;?= $owner['nama_outlet']; ?&gt;)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    &lt;?php endif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    &lt;/option&gt;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    &lt;?php endforeach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    &lt;/select&gt;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&lt;br&gt;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&lt;?php endif; ?&gt;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&lt;div class="card-action"&gt;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&lt;button type="submit" name="btn-simpan" class="btn-succes"&gt;Submit&lt;/button&gt;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&lt;!-- &lt;button class="button"&gt;Cancel&lt;/button&gt; --&gt;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    &lt;br&gt;&lt;a href="javascript:void(0)" onclick="window.history.back();" class="btn btn-danger"&gt;Batal&lt;/a&gt;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&lt;/div&gt;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         &lt;/form&gt;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       &lt;/html&gt;</w:t>
            </w:r>
          </w:p>
          <w:p w:rsidR="00AB747D" w:rsidRPr="00170E9F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hapus_outlet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7290"/>
      </w:tblGrid>
      <w:tr w:rsidR="00AB747D" w:rsidRPr="00170E9F" w:rsidTr="00AB747D">
        <w:tc>
          <w:tcPr>
            <w:tcW w:w="7290" w:type="dxa"/>
          </w:tcPr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&lt;?php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require 'koneksi.php';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$query = "DELETE FROM outlet WHERE id_outlet = " . $_GET['id'];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$delete = mysqli_query($conn, $query);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if ($delete == 1)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$_SESSION['msg'] = 'Berhasil Mengahapus Data';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header('location:outlet.php?');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 else {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$_SESSION['msg'] = 'Gagal Hapus Data!!!';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 xml:space="preserve">    header('location:outlet.php');</w:t>
            </w:r>
          </w:p>
          <w:p w:rsidR="00AB747D" w:rsidRPr="00170E9F" w:rsidRDefault="00AB747D" w:rsidP="00AB747D">
            <w:pPr>
              <w:rPr>
                <w:rFonts w:ascii="Consolas" w:hAnsi="Consolas" w:cs="Consolas"/>
                <w:noProof/>
                <w:lang w:val="id-ID"/>
              </w:rPr>
            </w:pPr>
            <w:r w:rsidRPr="00170E9F">
              <w:rPr>
                <w:rFonts w:ascii="Consolas" w:hAnsi="Consolas" w:cs="Consolas"/>
                <w:noProof/>
                <w:lang w:val="id-ID"/>
              </w:rPr>
              <w:t>}</w:t>
            </w:r>
          </w:p>
          <w:p w:rsidR="00AB747D" w:rsidRPr="00170E9F" w:rsidRDefault="00AB747D" w:rsidP="00AB747D">
            <w:pPr>
              <w:spacing w:line="268" w:lineRule="atLeast"/>
              <w:ind w:right="-200"/>
              <w:jc w:val="both"/>
              <w:rPr>
                <w:rFonts w:ascii="Consolas" w:eastAsia="Calibri" w:hAnsi="Consolas" w:cs="Consolas"/>
                <w:noProof/>
                <w:sz w:val="22"/>
                <w:szCs w:val="22"/>
                <w:lang w:val="id-ID"/>
              </w:rPr>
            </w:pPr>
          </w:p>
        </w:tc>
      </w:tr>
    </w:tbl>
    <w:p w:rsidR="00AB747D" w:rsidRPr="00170E9F" w:rsidRDefault="00AB747D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9C45B1" w:rsidRPr="00170E9F" w:rsidRDefault="009C45B1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9C45B1" w:rsidRPr="00170E9F" w:rsidRDefault="009C45B1" w:rsidP="00AB747D">
      <w:pPr>
        <w:spacing w:line="268" w:lineRule="atLeast"/>
        <w:ind w:left="1148" w:right="-200" w:firstLine="292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lastRenderedPageBreak/>
        <w:t xml:space="preserve">UJI COBA </w:t>
      </w:r>
    </w:p>
    <w:tbl>
      <w:tblPr>
        <w:tblStyle w:val="TableGrid"/>
        <w:tblW w:w="9853" w:type="dxa"/>
        <w:tblLook w:val="04A0" w:firstRow="1" w:lastRow="0" w:firstColumn="1" w:lastColumn="0" w:noHBand="0" w:noVBand="1"/>
      </w:tblPr>
      <w:tblGrid>
        <w:gridCol w:w="948"/>
        <w:gridCol w:w="844"/>
        <w:gridCol w:w="1080"/>
        <w:gridCol w:w="1192"/>
        <w:gridCol w:w="1199"/>
        <w:gridCol w:w="1213"/>
        <w:gridCol w:w="1104"/>
        <w:gridCol w:w="1242"/>
        <w:gridCol w:w="1031"/>
      </w:tblGrid>
      <w:tr w:rsidR="00DE3B08" w:rsidRPr="00170E9F" w:rsidTr="00DE3B08">
        <w:trPr>
          <w:trHeight w:val="341"/>
        </w:trPr>
        <w:tc>
          <w:tcPr>
            <w:tcW w:w="948" w:type="dxa"/>
            <w:shd w:val="clear" w:color="auto" w:fill="548DD4" w:themeFill="text2" w:themeFillTint="99"/>
          </w:tcPr>
          <w:p w:rsidR="00DE3B08" w:rsidRPr="00170E9F" w:rsidRDefault="00DE3B08" w:rsidP="00DE3B08">
            <w:pPr>
              <w:tabs>
                <w:tab w:val="left" w:pos="791"/>
              </w:tabs>
              <w:spacing w:before="36"/>
              <w:ind w:left="68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 xml:space="preserve">   </w:t>
            </w:r>
            <w:r w:rsidRPr="00170E9F">
              <w:rPr>
                <w:noProof/>
                <w:sz w:val="16"/>
                <w:szCs w:val="16"/>
                <w:lang w:val="id-ID"/>
              </w:rPr>
              <w:t>No.</w:t>
            </w:r>
          </w:p>
        </w:tc>
        <w:tc>
          <w:tcPr>
            <w:tcW w:w="844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Kode Uji</w:t>
            </w:r>
          </w:p>
        </w:tc>
        <w:tc>
          <w:tcPr>
            <w:tcW w:w="1080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Nama</w:t>
            </w:r>
          </w:p>
        </w:tc>
        <w:tc>
          <w:tcPr>
            <w:tcW w:w="1192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Kasus Uji</w:t>
            </w:r>
          </w:p>
        </w:tc>
        <w:tc>
          <w:tcPr>
            <w:tcW w:w="1199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Kondisi Awal</w:t>
            </w:r>
          </w:p>
        </w:tc>
        <w:tc>
          <w:tcPr>
            <w:tcW w:w="1213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Tes Skenario</w:t>
            </w:r>
          </w:p>
        </w:tc>
        <w:tc>
          <w:tcPr>
            <w:tcW w:w="1104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Hasil Yang di Harapkan</w:t>
            </w:r>
          </w:p>
        </w:tc>
        <w:tc>
          <w:tcPr>
            <w:tcW w:w="1242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Kondisi Akhir</w:t>
            </w:r>
          </w:p>
        </w:tc>
        <w:tc>
          <w:tcPr>
            <w:tcW w:w="1031" w:type="dxa"/>
            <w:shd w:val="clear" w:color="auto" w:fill="548DD4" w:themeFill="text2" w:themeFillTint="99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Status</w:t>
            </w:r>
            <w:r w:rsidRPr="00170E9F">
              <w:rPr>
                <w:noProof/>
                <w:color w:val="92D050"/>
                <w:sz w:val="16"/>
                <w:szCs w:val="16"/>
                <w:lang w:val="id-ID"/>
              </w:rPr>
              <w:t xml:space="preserve"> Sesuai </w:t>
            </w:r>
            <w:r w:rsidRPr="00170E9F">
              <w:rPr>
                <w:noProof/>
                <w:sz w:val="16"/>
                <w:szCs w:val="16"/>
                <w:lang w:val="id-ID"/>
              </w:rPr>
              <w:t xml:space="preserve">/ </w:t>
            </w:r>
            <w:r w:rsidRPr="00170E9F">
              <w:rPr>
                <w:noProof/>
                <w:color w:val="FF0000"/>
                <w:sz w:val="16"/>
                <w:szCs w:val="16"/>
                <w:lang w:val="id-ID"/>
              </w:rPr>
              <w:t>Tidak Sesuai</w:t>
            </w:r>
          </w:p>
        </w:tc>
      </w:tr>
      <w:tr w:rsidR="00DE3B08" w:rsidRPr="00170E9F" w:rsidTr="00DE3B08">
        <w:trPr>
          <w:trHeight w:val="1740"/>
        </w:trPr>
        <w:tc>
          <w:tcPr>
            <w:tcW w:w="948" w:type="dxa"/>
            <w:vMerge w:val="restart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1</w:t>
            </w:r>
          </w:p>
        </w:tc>
        <w:tc>
          <w:tcPr>
            <w:tcW w:w="844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TC1</w:t>
            </w:r>
          </w:p>
        </w:tc>
        <w:tc>
          <w:tcPr>
            <w:tcW w:w="1080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Login Admin</w:t>
            </w:r>
          </w:p>
        </w:tc>
        <w:tc>
          <w:tcPr>
            <w:tcW w:w="1192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Semua form diisi dengan data akun admin yang benar</w:t>
            </w:r>
          </w:p>
        </w:tc>
        <w:tc>
          <w:tcPr>
            <w:tcW w:w="1199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Admin mengisi form login dengan data yang sesuai</w:t>
            </w:r>
          </w:p>
        </w:tc>
        <w:tc>
          <w:tcPr>
            <w:tcW w:w="1213" w:type="dxa"/>
            <w:vAlign w:val="center"/>
          </w:tcPr>
          <w:p w:rsidR="00DE3B08" w:rsidRPr="00170E9F" w:rsidRDefault="00DE3B08" w:rsidP="00A75FBF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="Calibri" w:eastAsia="Calibri" w:hAnsi="Calibri" w:cs="Calibri"/>
                <w:noProof/>
                <w:sz w:val="16"/>
                <w:szCs w:val="16"/>
                <w:lang w:val="id-ID"/>
              </w:rPr>
              <w:t>1.</w:t>
            </w: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 xml:space="preserve"> Admin Mengisi form username dengan benar</w:t>
            </w:r>
          </w:p>
          <w:p w:rsidR="00DE3B08" w:rsidRPr="00170E9F" w:rsidRDefault="00DE3B08" w:rsidP="00A75FBF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>2. Admin mengisi password dengan benar</w:t>
            </w:r>
          </w:p>
          <w:p w:rsidR="00DE3B08" w:rsidRPr="00170E9F" w:rsidRDefault="00DE3B08" w:rsidP="00A75FBF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>3. Admin menekan tombol login</w:t>
            </w:r>
          </w:p>
        </w:tc>
        <w:tc>
          <w:tcPr>
            <w:tcW w:w="1104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Halaman berpindah menuju halaman dashboard</w:t>
            </w:r>
          </w:p>
        </w:tc>
        <w:tc>
          <w:tcPr>
            <w:tcW w:w="1242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Admin memasuki halaman dashboard admin</w:t>
            </w:r>
          </w:p>
        </w:tc>
        <w:tc>
          <w:tcPr>
            <w:tcW w:w="1031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color w:val="00B050"/>
                <w:sz w:val="16"/>
                <w:szCs w:val="16"/>
                <w:lang w:val="id-ID"/>
              </w:rPr>
            </w:pPr>
            <w:r w:rsidRPr="00170E9F">
              <w:rPr>
                <w:noProof/>
                <w:color w:val="00B050"/>
                <w:sz w:val="16"/>
                <w:szCs w:val="16"/>
                <w:lang w:val="id-ID"/>
              </w:rPr>
              <w:t>Sesuai</w:t>
            </w:r>
          </w:p>
        </w:tc>
      </w:tr>
      <w:tr w:rsidR="00DE3B08" w:rsidRPr="00170E9F" w:rsidTr="00DE3B08">
        <w:trPr>
          <w:trHeight w:val="135"/>
        </w:trPr>
        <w:tc>
          <w:tcPr>
            <w:tcW w:w="948" w:type="dxa"/>
            <w:vMerge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</w:p>
        </w:tc>
        <w:tc>
          <w:tcPr>
            <w:tcW w:w="844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TC2</w:t>
            </w:r>
          </w:p>
        </w:tc>
        <w:tc>
          <w:tcPr>
            <w:tcW w:w="1080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Login Admin</w:t>
            </w:r>
          </w:p>
        </w:tc>
        <w:tc>
          <w:tcPr>
            <w:tcW w:w="1192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Semua form diisi dengan data akun admin yang salah</w:t>
            </w:r>
          </w:p>
        </w:tc>
        <w:tc>
          <w:tcPr>
            <w:tcW w:w="1199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Admin mengisi form login dengan data yang tidak sesuai</w:t>
            </w:r>
          </w:p>
        </w:tc>
        <w:tc>
          <w:tcPr>
            <w:tcW w:w="1213" w:type="dxa"/>
            <w:vAlign w:val="center"/>
          </w:tcPr>
          <w:p w:rsidR="00DE3B08" w:rsidRPr="00170E9F" w:rsidRDefault="00DE3B08" w:rsidP="00A75FBF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="Calibri" w:eastAsia="Calibri" w:hAnsi="Calibri" w:cs="Calibri"/>
                <w:noProof/>
                <w:sz w:val="16"/>
                <w:szCs w:val="16"/>
                <w:lang w:val="id-ID"/>
              </w:rPr>
              <w:t>1.</w:t>
            </w: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 xml:space="preserve"> Admin Mengisi form username dengan salah</w:t>
            </w:r>
          </w:p>
          <w:p w:rsidR="00DE3B08" w:rsidRPr="00170E9F" w:rsidRDefault="00DE3B08" w:rsidP="00A75FBF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>2. Admin mengisi password dengan salah</w:t>
            </w:r>
          </w:p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rFonts w:asciiTheme="minorHAnsi" w:hAnsiTheme="minorHAnsi" w:cstheme="minorHAnsi"/>
                <w:noProof/>
                <w:sz w:val="16"/>
                <w:szCs w:val="16"/>
                <w:lang w:val="id-ID"/>
              </w:rPr>
              <w:t>3. Admin menekan tombol login</w:t>
            </w:r>
          </w:p>
        </w:tc>
        <w:tc>
          <w:tcPr>
            <w:tcW w:w="1104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Halaman akan tetap di halaman login</w:t>
            </w:r>
          </w:p>
        </w:tc>
        <w:tc>
          <w:tcPr>
            <w:tcW w:w="1242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sz w:val="16"/>
                <w:szCs w:val="16"/>
                <w:lang w:val="id-ID"/>
              </w:rPr>
            </w:pPr>
            <w:r w:rsidRPr="00170E9F">
              <w:rPr>
                <w:noProof/>
                <w:sz w:val="16"/>
                <w:szCs w:val="16"/>
                <w:lang w:val="id-ID"/>
              </w:rPr>
              <w:t>Muncul pesan error bahwa username atau password salah</w:t>
            </w:r>
          </w:p>
        </w:tc>
        <w:tc>
          <w:tcPr>
            <w:tcW w:w="1031" w:type="dxa"/>
            <w:vAlign w:val="center"/>
          </w:tcPr>
          <w:p w:rsidR="00DE3B08" w:rsidRPr="00170E9F" w:rsidRDefault="00DE3B08" w:rsidP="00A75FBF">
            <w:pPr>
              <w:pStyle w:val="ListParagraph"/>
              <w:tabs>
                <w:tab w:val="left" w:pos="791"/>
              </w:tabs>
              <w:spacing w:before="36"/>
              <w:ind w:left="0"/>
              <w:jc w:val="center"/>
              <w:rPr>
                <w:noProof/>
                <w:color w:val="00B050"/>
                <w:sz w:val="16"/>
                <w:szCs w:val="16"/>
                <w:lang w:val="id-ID"/>
              </w:rPr>
            </w:pPr>
            <w:r w:rsidRPr="00170E9F">
              <w:rPr>
                <w:noProof/>
                <w:color w:val="00B050"/>
                <w:sz w:val="16"/>
                <w:szCs w:val="16"/>
                <w:lang w:val="id-ID"/>
              </w:rPr>
              <w:t>Sesuai</w:t>
            </w:r>
          </w:p>
        </w:tc>
      </w:tr>
    </w:tbl>
    <w:p w:rsidR="00DE3B08" w:rsidRPr="00170E9F" w:rsidRDefault="00DE3B08" w:rsidP="00DE3B08">
      <w:pPr>
        <w:rPr>
          <w:noProof/>
          <w:lang w:val="id-ID"/>
        </w:rPr>
      </w:pPr>
    </w:p>
    <w:p w:rsidR="009C45B1" w:rsidRPr="00170E9F" w:rsidRDefault="009C45B1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170E9F" w:rsidRPr="00170E9F" w:rsidRDefault="00170E9F" w:rsidP="009C45B1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REVISI </w:t>
      </w:r>
    </w:p>
    <w:p w:rsidR="00170E9F" w:rsidRPr="00170E9F" w:rsidRDefault="00170E9F" w:rsidP="00170E9F">
      <w:pPr>
        <w:spacing w:before="312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drawing>
          <wp:inline distT="0" distB="0" distL="0" distR="0" wp14:anchorId="0337E0F5" wp14:editId="11BDC517">
            <wp:extent cx="5820410" cy="661860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6-WA0000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661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AA" w:rsidRPr="00170E9F" w:rsidRDefault="00033DF0">
      <w:pPr>
        <w:numPr>
          <w:ilvl w:val="0"/>
          <w:numId w:val="18"/>
        </w:numPr>
        <w:spacing w:before="313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PENENTUAN DOMAIN DAN HOSTING </w:t>
      </w:r>
    </w:p>
    <w:p w:rsidR="00170E9F" w:rsidRPr="00170E9F" w:rsidRDefault="00170E9F" w:rsidP="00170E9F">
      <w:pPr>
        <w:spacing w:before="313" w:line="268" w:lineRule="atLeast"/>
        <w:ind w:left="428" w:right="-200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</w:p>
    <w:p w:rsidR="00170E9F" w:rsidRPr="00170E9F" w:rsidRDefault="00170E9F" w:rsidP="00170E9F">
      <w:pPr>
        <w:spacing w:before="313" w:line="268" w:lineRule="atLeast"/>
        <w:ind w:left="428"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762AAA" w:rsidRPr="00170E9F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lastRenderedPageBreak/>
        <w:t xml:space="preserve">UPLOAD WEB </w:t>
      </w:r>
      <w:r w:rsidRPr="00170E9F">
        <w:rPr>
          <w:rFonts w:eastAsia="Calibri"/>
          <w:noProof/>
          <w:color w:val="000000"/>
          <w:spacing w:val="1"/>
          <w:sz w:val="22"/>
          <w:szCs w:val="22"/>
          <w:lang w:val="id-ID"/>
        </w:rPr>
        <w:t>KE</w:t>
      </w: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 HOSTING </w:t>
      </w:r>
    </w:p>
    <w:p w:rsidR="00170E9F" w:rsidRPr="00170E9F" w:rsidRDefault="00170E9F" w:rsidP="00170E9F">
      <w:pPr>
        <w:spacing w:before="312" w:line="268" w:lineRule="atLeast"/>
        <w:ind w:left="68" w:right="-200" w:firstLine="36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laundrykazuha.000.webhostapp.com</w:t>
      </w:r>
    </w:p>
    <w:p w:rsidR="00762AAA" w:rsidRPr="00170E9F" w:rsidRDefault="00033DF0">
      <w:pPr>
        <w:numPr>
          <w:ilvl w:val="0"/>
          <w:numId w:val="18"/>
        </w:numPr>
        <w:spacing w:before="312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UPLOAD WEB </w:t>
      </w:r>
      <w:r w:rsidRPr="00170E9F">
        <w:rPr>
          <w:rFonts w:eastAsia="Calibri"/>
          <w:noProof/>
          <w:color w:val="000000"/>
          <w:spacing w:val="1"/>
          <w:sz w:val="22"/>
          <w:szCs w:val="22"/>
          <w:lang w:val="id-ID"/>
        </w:rPr>
        <w:t>KE</w:t>
      </w: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 GITHUB </w:t>
      </w:r>
    </w:p>
    <w:p w:rsidR="00170E9F" w:rsidRPr="00170E9F" w:rsidRDefault="00170E9F" w:rsidP="00170E9F">
      <w:pPr>
        <w:spacing w:before="312" w:line="268" w:lineRule="atLeast"/>
        <w:ind w:right="-200" w:firstLine="428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 xml:space="preserve">  https://github.com/satria-cyber/aplikasi_laundry_satria</w:t>
      </w:r>
    </w:p>
    <w:p w:rsidR="00482D02" w:rsidRPr="00170E9F" w:rsidRDefault="00033DF0" w:rsidP="00170E9F">
      <w:pPr>
        <w:numPr>
          <w:ilvl w:val="0"/>
          <w:numId w:val="18"/>
        </w:num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 xml:space="preserve">PEMBUATAN USER GUIDANCE 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  <w:r w:rsidRPr="00170E9F">
        <w:rPr>
          <w:rFonts w:eastAsia="Calibri"/>
          <w:noProof/>
          <w:color w:val="000000"/>
          <w:sz w:val="22"/>
          <w:szCs w:val="22"/>
          <w:lang w:val="id-ID"/>
        </w:rPr>
        <w:t>Admin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1. Masuk chrome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2. Ketik localhost/nama folder/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3. Ketik username dan password admin, lalu klik login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 xml:space="preserve">4. Masuk ke beranda dashboard admin 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5. Lalu di dashboard admin bisa mengakses data outlet, data pelanggan, data paket, data pengguna, data transaksi dan laporan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6. Jika ingin logout klik tombol di navigation bar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Kasir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Masuk chrome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2. Ketik localhost/nama folder/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3. Ketik username dan password kasir, lalu klik login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4. Masuk ke beranda dashboard kasir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5. Lalu di dashboard admin bisa registrasi pelanggan, transaksi dan generate laporan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6. Jika ingin logout klik tombol di navigation bar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Owner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lastRenderedPageBreak/>
        <w:t>1. Masuk chrome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2. Ketik localhost/nama folder/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3. Ketik username dan password owner, lalu klik login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4. Masuk ke beranda dashboard owner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5. Lalu di dashboard owner bisa generate laporan</w:t>
      </w:r>
    </w:p>
    <w:p w:rsidR="00482D02" w:rsidRPr="00170E9F" w:rsidRDefault="00482D02" w:rsidP="00482D02">
      <w:pPr>
        <w:spacing w:before="308" w:line="268" w:lineRule="atLeast"/>
        <w:ind w:right="-200"/>
        <w:jc w:val="both"/>
        <w:rPr>
          <w:rFonts w:eastAsia="Calibri"/>
          <w:noProof/>
          <w:sz w:val="22"/>
          <w:szCs w:val="22"/>
          <w:lang w:val="id-ID"/>
        </w:rPr>
      </w:pPr>
      <w:r w:rsidRPr="00170E9F">
        <w:rPr>
          <w:rFonts w:eastAsia="Calibri"/>
          <w:noProof/>
          <w:sz w:val="22"/>
          <w:szCs w:val="22"/>
          <w:lang w:val="id-ID"/>
        </w:rPr>
        <w:t>6. Jika ingin logout klik tombol logout di navigation bar</w:t>
      </w:r>
    </w:p>
    <w:p w:rsidR="002C4705" w:rsidRPr="00170E9F" w:rsidRDefault="002C4705" w:rsidP="002C4705">
      <w:pPr>
        <w:spacing w:before="308" w:line="268" w:lineRule="atLeast"/>
        <w:ind w:right="-200"/>
        <w:jc w:val="both"/>
        <w:rPr>
          <w:rFonts w:eastAsia="Calibri"/>
          <w:noProof/>
          <w:color w:val="000000"/>
          <w:sz w:val="22"/>
          <w:szCs w:val="22"/>
          <w:lang w:val="id-ID"/>
        </w:rPr>
      </w:pPr>
    </w:p>
    <w:p w:rsidR="002C4705" w:rsidRPr="00170E9F" w:rsidRDefault="002C4705" w:rsidP="002C4705">
      <w:pPr>
        <w:spacing w:before="308" w:line="268" w:lineRule="atLeast"/>
        <w:ind w:right="-200"/>
        <w:jc w:val="both"/>
        <w:rPr>
          <w:rFonts w:eastAsia="Calibri"/>
          <w:noProof/>
          <w:sz w:val="44"/>
          <w:szCs w:val="44"/>
          <w:lang w:val="id-ID"/>
        </w:rPr>
      </w:pPr>
      <w:bookmarkStart w:id="0" w:name="_GoBack"/>
      <w:bookmarkEnd w:id="0"/>
    </w:p>
    <w:sectPr w:rsidR="002C4705" w:rsidRPr="00170E9F">
      <w:type w:val="continuous"/>
      <w:pgSz w:w="12240" w:h="15840"/>
      <w:pgMar w:top="1120" w:right="1633" w:bottom="112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1CA66FB6">
      <w:start w:val="1"/>
      <w:numFmt w:val="bullet"/>
      <w:lvlText w:val=":"/>
      <w:lvlJc w:val="left"/>
      <w:pPr>
        <w:tabs>
          <w:tab w:val="num" w:pos="108"/>
        </w:tabs>
        <w:ind w:left="108" w:hanging="108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 w:tplc="12FE16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8FEB8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CAA2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A560A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49621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7209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42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616C6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>
    <w:nsid w:val="00000003"/>
    <w:multiLevelType w:val="multilevel"/>
    <w:tmpl w:val="00000003"/>
    <w:lvl w:ilvl="0">
      <w:start w:val="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">
    <w:nsid w:val="00000004"/>
    <w:multiLevelType w:val="multilevel"/>
    <w:tmpl w:val="00000004"/>
    <w:lvl w:ilvl="0">
      <w:start w:val="3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5"/>
    <w:multiLevelType w:val="multilevel"/>
    <w:tmpl w:val="00000005"/>
    <w:lvl w:ilvl="0">
      <w:start w:val="4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00000006"/>
    <w:multiLevelType w:val="multilevel"/>
    <w:tmpl w:val="C4C67F80"/>
    <w:lvl w:ilvl="0">
      <w:start w:val="4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1444"/>
        </w:tabs>
        <w:ind w:left="1444" w:hanging="432"/>
      </w:pPr>
    </w:lvl>
    <w:lvl w:ilvl="2">
      <w:start w:val="1"/>
      <w:numFmt w:val="decimal"/>
      <w:lvlText w:val="%1.%2.%3."/>
      <w:lvlJc w:val="left"/>
      <w:pPr>
        <w:tabs>
          <w:tab w:val="num" w:pos="2092"/>
        </w:tabs>
        <w:ind w:left="1876" w:hanging="504"/>
      </w:pPr>
    </w:lvl>
    <w:lvl w:ilvl="3">
      <w:start w:val="1"/>
      <w:numFmt w:val="decimal"/>
      <w:lvlText w:val="%1.%2.%3.%4."/>
      <w:lvlJc w:val="left"/>
      <w:pPr>
        <w:tabs>
          <w:tab w:val="num" w:pos="2452"/>
        </w:tabs>
        <w:ind w:left="2380" w:hanging="648"/>
      </w:pPr>
    </w:lvl>
    <w:lvl w:ilvl="4">
      <w:start w:val="1"/>
      <w:numFmt w:val="decimal"/>
      <w:lvlText w:val="%1.%2.%3.%4.%5."/>
      <w:lvlJc w:val="left"/>
      <w:pPr>
        <w:tabs>
          <w:tab w:val="num" w:pos="3172"/>
        </w:tabs>
        <w:ind w:left="2884" w:hanging="792"/>
      </w:pPr>
    </w:lvl>
    <w:lvl w:ilvl="5">
      <w:start w:val="1"/>
      <w:numFmt w:val="decimal"/>
      <w:lvlText w:val="%1.%2.%3.%4.%5.%6."/>
      <w:lvlJc w:val="left"/>
      <w:pPr>
        <w:tabs>
          <w:tab w:val="num" w:pos="3532"/>
        </w:tabs>
        <w:ind w:left="3388" w:hanging="936"/>
      </w:pPr>
    </w:lvl>
    <w:lvl w:ilvl="6">
      <w:start w:val="1"/>
      <w:numFmt w:val="decimal"/>
      <w:lvlText w:val="%1.%2.%3.%4.%5.%6.%7."/>
      <w:lvlJc w:val="left"/>
      <w:pPr>
        <w:tabs>
          <w:tab w:val="num" w:pos="4252"/>
        </w:tabs>
        <w:ind w:left="3892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12"/>
        </w:tabs>
        <w:ind w:left="4396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32"/>
        </w:tabs>
        <w:ind w:left="4972" w:hanging="1440"/>
      </w:pPr>
    </w:lvl>
  </w:abstractNum>
  <w:abstractNum w:abstractNumId="6">
    <w:nsid w:val="00000007"/>
    <w:multiLevelType w:val="multilevel"/>
    <w:tmpl w:val="00000007"/>
    <w:lvl w:ilvl="0">
      <w:start w:val="6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>
    <w:nsid w:val="00000008"/>
    <w:multiLevelType w:val="multilevel"/>
    <w:tmpl w:val="00000008"/>
    <w:lvl w:ilvl="0">
      <w:start w:val="7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00000009"/>
    <w:multiLevelType w:val="multilevel"/>
    <w:tmpl w:val="00000009"/>
    <w:lvl w:ilvl="0">
      <w:start w:val="8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>
    <w:nsid w:val="0000000A"/>
    <w:multiLevelType w:val="hybridMultilevel"/>
    <w:tmpl w:val="0000000A"/>
    <w:lvl w:ilvl="0" w:tplc="BF2A32B6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FAE8620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7E71D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B5E6D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5861D2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E4CDE9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8AE32B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48424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7A093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0000000C"/>
    <w:multiLevelType w:val="multilevel"/>
    <w:tmpl w:val="0000000C"/>
    <w:lvl w:ilvl="0">
      <w:start w:val="3"/>
      <w:numFmt w:val="decimal"/>
      <w:lvlText w:val="%1."/>
      <w:lvlJc w:val="left"/>
      <w:pPr>
        <w:tabs>
          <w:tab w:val="num" w:pos="788"/>
        </w:tabs>
        <w:ind w:left="428" w:firstLine="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0000000D"/>
    <w:multiLevelType w:val="hybridMultilevel"/>
    <w:tmpl w:val="0000000D"/>
    <w:lvl w:ilvl="0" w:tplc="A2BA475E">
      <w:start w:val="1"/>
      <w:numFmt w:val="bullet"/>
      <w:lvlText w:val="•"/>
      <w:lvlJc w:val="left"/>
      <w:pPr>
        <w:tabs>
          <w:tab w:val="num" w:pos="1086"/>
        </w:tabs>
        <w:ind w:left="1086" w:hanging="298"/>
      </w:pPr>
      <w:rPr>
        <w:rFonts w:ascii="Times New Roman" w:eastAsia="Times New Roman" w:hAnsi="Times New Roman" w:cs="Times New Roman"/>
        <w:b w:val="0"/>
        <w:bCs w:val="0"/>
        <w:i w:val="0"/>
        <w:iCs w:val="0"/>
        <w:sz w:val="22"/>
      </w:rPr>
    </w:lvl>
    <w:lvl w:ilvl="1" w:tplc="607285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E9AD5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FE68A2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0FAE9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AD0C3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A6B3F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46CF65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B301E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multilevel"/>
    <w:tmpl w:val="0000000E"/>
    <w:lvl w:ilvl="0">
      <w:start w:val="1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0000000F"/>
    <w:multiLevelType w:val="multilevel"/>
    <w:tmpl w:val="0000000F"/>
    <w:lvl w:ilvl="0">
      <w:start w:val="3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5">
    <w:nsid w:val="00000010"/>
    <w:multiLevelType w:val="multilevel"/>
    <w:tmpl w:val="00000010"/>
    <w:lvl w:ilvl="0">
      <w:start w:val="4"/>
      <w:numFmt w:val="decimal"/>
      <w:lvlText w:val="%1."/>
      <w:lvlJc w:val="left"/>
      <w:pPr>
        <w:tabs>
          <w:tab w:val="num" w:pos="788"/>
        </w:tabs>
        <w:ind w:left="78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6">
    <w:nsid w:val="00000011"/>
    <w:multiLevelType w:val="multilevel"/>
    <w:tmpl w:val="00000011"/>
    <w:lvl w:ilvl="0">
      <w:start w:val="9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7">
    <w:nsid w:val="00000012"/>
    <w:multiLevelType w:val="multilevel"/>
    <w:tmpl w:val="00000012"/>
    <w:lvl w:ilvl="0">
      <w:start w:val="12"/>
      <w:numFmt w:val="decimal"/>
      <w:lvlText w:val="%1."/>
      <w:lvlJc w:val="left"/>
      <w:pPr>
        <w:tabs>
          <w:tab w:val="num" w:pos="428"/>
        </w:tabs>
        <w:ind w:left="428" w:hanging="360"/>
      </w:pPr>
      <w:rPr>
        <w:rFonts w:ascii="Calibri" w:eastAsia="Calibri" w:hAnsi="Calibri" w:cs="Calibri"/>
        <w:b w:val="0"/>
        <w:bCs w:val="0"/>
        <w:i w:val="0"/>
        <w:iCs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07851F93"/>
    <w:multiLevelType w:val="hybridMultilevel"/>
    <w:tmpl w:val="B56EF22E"/>
    <w:lvl w:ilvl="0" w:tplc="C2B8A4BE">
      <w:numFmt w:val="bullet"/>
      <w:lvlText w:val="-"/>
      <w:lvlJc w:val="left"/>
      <w:pPr>
        <w:ind w:left="788" w:hanging="360"/>
      </w:pPr>
      <w:rPr>
        <w:rFonts w:ascii="Calibri" w:eastAsia="Calibri" w:hAnsi="Calibri" w:cs="Calibri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>
    <w:nsid w:val="29770683"/>
    <w:multiLevelType w:val="hybridMultilevel"/>
    <w:tmpl w:val="619884DA"/>
    <w:lvl w:ilvl="0" w:tplc="7DC8FF80">
      <w:start w:val="1"/>
      <w:numFmt w:val="decimal"/>
      <w:lvlText w:val="%1."/>
      <w:lvlJc w:val="left"/>
      <w:pPr>
        <w:ind w:left="7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8" w:hanging="360"/>
      </w:pPr>
    </w:lvl>
    <w:lvl w:ilvl="2" w:tplc="0409001B" w:tentative="1">
      <w:start w:val="1"/>
      <w:numFmt w:val="lowerRoman"/>
      <w:lvlText w:val="%3."/>
      <w:lvlJc w:val="right"/>
      <w:pPr>
        <w:ind w:left="2228" w:hanging="180"/>
      </w:pPr>
    </w:lvl>
    <w:lvl w:ilvl="3" w:tplc="0409000F" w:tentative="1">
      <w:start w:val="1"/>
      <w:numFmt w:val="decimal"/>
      <w:lvlText w:val="%4."/>
      <w:lvlJc w:val="left"/>
      <w:pPr>
        <w:ind w:left="2948" w:hanging="360"/>
      </w:pPr>
    </w:lvl>
    <w:lvl w:ilvl="4" w:tplc="04090019" w:tentative="1">
      <w:start w:val="1"/>
      <w:numFmt w:val="lowerLetter"/>
      <w:lvlText w:val="%5."/>
      <w:lvlJc w:val="left"/>
      <w:pPr>
        <w:ind w:left="3668" w:hanging="360"/>
      </w:pPr>
    </w:lvl>
    <w:lvl w:ilvl="5" w:tplc="0409001B" w:tentative="1">
      <w:start w:val="1"/>
      <w:numFmt w:val="lowerRoman"/>
      <w:lvlText w:val="%6."/>
      <w:lvlJc w:val="right"/>
      <w:pPr>
        <w:ind w:left="4388" w:hanging="180"/>
      </w:pPr>
    </w:lvl>
    <w:lvl w:ilvl="6" w:tplc="0409000F" w:tentative="1">
      <w:start w:val="1"/>
      <w:numFmt w:val="decimal"/>
      <w:lvlText w:val="%7."/>
      <w:lvlJc w:val="left"/>
      <w:pPr>
        <w:ind w:left="5108" w:hanging="360"/>
      </w:pPr>
    </w:lvl>
    <w:lvl w:ilvl="7" w:tplc="04090019" w:tentative="1">
      <w:start w:val="1"/>
      <w:numFmt w:val="lowerLetter"/>
      <w:lvlText w:val="%8."/>
      <w:lvlJc w:val="left"/>
      <w:pPr>
        <w:ind w:left="5828" w:hanging="360"/>
      </w:pPr>
    </w:lvl>
    <w:lvl w:ilvl="8" w:tplc="0409001B" w:tentative="1">
      <w:start w:val="1"/>
      <w:numFmt w:val="lowerRoman"/>
      <w:lvlText w:val="%9."/>
      <w:lvlJc w:val="right"/>
      <w:pPr>
        <w:ind w:left="6548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AAA"/>
    <w:rsid w:val="00033DF0"/>
    <w:rsid w:val="0005332C"/>
    <w:rsid w:val="00080901"/>
    <w:rsid w:val="000D46E3"/>
    <w:rsid w:val="000F55A6"/>
    <w:rsid w:val="00170E9F"/>
    <w:rsid w:val="00237F18"/>
    <w:rsid w:val="0024183A"/>
    <w:rsid w:val="002A5167"/>
    <w:rsid w:val="002C4705"/>
    <w:rsid w:val="002C4B5B"/>
    <w:rsid w:val="002F53CD"/>
    <w:rsid w:val="003560FA"/>
    <w:rsid w:val="0036415D"/>
    <w:rsid w:val="003E2178"/>
    <w:rsid w:val="00482D02"/>
    <w:rsid w:val="004C7472"/>
    <w:rsid w:val="004F5AC4"/>
    <w:rsid w:val="00555806"/>
    <w:rsid w:val="00683B37"/>
    <w:rsid w:val="006A7B14"/>
    <w:rsid w:val="006E6ED1"/>
    <w:rsid w:val="006F7771"/>
    <w:rsid w:val="00762AAA"/>
    <w:rsid w:val="007B17A7"/>
    <w:rsid w:val="0091541D"/>
    <w:rsid w:val="009174D2"/>
    <w:rsid w:val="009C45B1"/>
    <w:rsid w:val="00A07E10"/>
    <w:rsid w:val="00A476EC"/>
    <w:rsid w:val="00A54999"/>
    <w:rsid w:val="00AB747D"/>
    <w:rsid w:val="00AC6BD8"/>
    <w:rsid w:val="00BC1F09"/>
    <w:rsid w:val="00BE708A"/>
    <w:rsid w:val="00C47680"/>
    <w:rsid w:val="00CC0E39"/>
    <w:rsid w:val="00DB0E17"/>
    <w:rsid w:val="00DE3B08"/>
    <w:rsid w:val="00EF3F5E"/>
    <w:rsid w:val="00F76170"/>
    <w:rsid w:val="00F9499D"/>
    <w:rsid w:val="00FD3416"/>
    <w:rsid w:val="00FE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533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61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17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7F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9499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8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emf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F78803-211E-4AFB-B549-64865107D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3745</Words>
  <Characters>21348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 Lab</cp:lastModifiedBy>
  <cp:revision>2</cp:revision>
  <dcterms:created xsi:type="dcterms:W3CDTF">2023-03-16T05:16:00Z</dcterms:created>
  <dcterms:modified xsi:type="dcterms:W3CDTF">2023-03-16T05:16:00Z</dcterms:modified>
</cp:coreProperties>
</file>